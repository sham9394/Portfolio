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3D14355">
      <w:pPr>
        <w:pStyle w:val="19"/>
        <w:pBdr>
          <w:bottom w:val="single" w:color="DADADA" w:sz="16" w:space="3"/>
        </w:pBdr>
        <w:spacing w:before="140" w:line="380" w:lineRule="atLeast"/>
        <w:rPr>
          <w:rFonts w:ascii="Arial" w:hAnsi="Arial" w:eastAsia="Arial" w:cs="Arial"/>
          <w:b/>
          <w:bCs/>
          <w:color w:val="000000"/>
          <w:sz w:val="32"/>
          <w:szCs w:val="32"/>
        </w:rPr>
      </w:pPr>
      <w:r>
        <w:rPr>
          <w:rStyle w:val="20"/>
          <w:rFonts w:ascii="Arial" w:hAnsi="Arial" w:eastAsia="Arial" w:cs="Arial"/>
          <w:b/>
          <w:bCs/>
          <w:color w:val="000000"/>
          <w:sz w:val="32"/>
          <w:szCs w:val="32"/>
        </w:rPr>
        <w:t>Vaishali Vaidya</w:t>
      </w:r>
    </w:p>
    <w:p w14:paraId="496CE117">
      <w:pPr>
        <w:pStyle w:val="21"/>
        <w:pBdr>
          <w:top w:val="none" w:color="auto" w:sz="0" w:space="1"/>
        </w:pBdr>
        <w:spacing w:line="12" w:lineRule="auto"/>
        <w:rPr>
          <w:rFonts w:ascii="Arial" w:hAnsi="Arial" w:eastAsia="Arial" w:cs="Arial"/>
          <w:sz w:val="2"/>
          <w:szCs w:val="20"/>
        </w:rPr>
      </w:pPr>
    </w:p>
    <w:p w14:paraId="4F553945">
      <w:pPr>
        <w:pStyle w:val="22"/>
        <w:spacing w:line="0" w:lineRule="atLeast"/>
        <w:rPr>
          <w:rFonts w:ascii="Arial" w:hAnsi="Arial" w:eastAsia="Arial" w:cs="Arial"/>
          <w:sz w:val="0"/>
          <w:szCs w:val="0"/>
        </w:rPr>
      </w:pPr>
      <w:r>
        <w:rPr>
          <w:rFonts w:ascii="Arial" w:hAnsi="Arial" w:eastAsia="Arial" w:cs="Arial"/>
          <w:sz w:val="0"/>
          <w:szCs w:val="0"/>
        </w:rPr>
        <w:t> </w:t>
      </w:r>
    </w:p>
    <w:p w14:paraId="6B8AA609">
      <w:pPr>
        <w:pStyle w:val="22"/>
        <w:spacing w:before="60"/>
        <w:jc w:val="right"/>
        <w:rPr>
          <w:rFonts w:ascii="Arial" w:hAnsi="Arial" w:eastAsia="Arial" w:cs="Arial"/>
          <w:sz w:val="18"/>
          <w:szCs w:val="18"/>
        </w:rPr>
      </w:pPr>
      <w:r>
        <w:rPr>
          <w:rStyle w:val="20"/>
          <w:rFonts w:ascii="Arial" w:hAnsi="Arial" w:eastAsia="Arial" w:cs="Arial"/>
          <w:sz w:val="18"/>
          <w:szCs w:val="18"/>
        </w:rPr>
        <w:t>Wardha India</w:t>
      </w:r>
    </w:p>
    <w:p w14:paraId="0DB7AE72">
      <w:pPr>
        <w:pStyle w:val="22"/>
        <w:jc w:val="right"/>
        <w:rPr>
          <w:rFonts w:ascii="Arial" w:hAnsi="Arial" w:eastAsia="Arial" w:cs="Arial"/>
          <w:sz w:val="18"/>
          <w:szCs w:val="18"/>
        </w:rPr>
      </w:pPr>
      <w:r>
        <w:rPr>
          <w:rStyle w:val="20"/>
          <w:rFonts w:ascii="Arial" w:hAnsi="Arial" w:eastAsia="Arial" w:cs="Arial"/>
          <w:sz w:val="18"/>
          <w:szCs w:val="18"/>
        </w:rPr>
        <w:t>7620514234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Style w:val="20"/>
          <w:rFonts w:ascii="Arial" w:hAnsi="Arial" w:eastAsia="Arial" w:cs="Arial"/>
          <w:sz w:val="18"/>
          <w:szCs w:val="18"/>
        </w:rPr>
        <w:t>- vaishal</w:t>
      </w:r>
      <w:r>
        <w:rPr>
          <w:rStyle w:val="20"/>
          <w:rFonts w:hint="default" w:ascii="Arial" w:hAnsi="Arial" w:eastAsia="Arial" w:cs="Arial"/>
          <w:sz w:val="18"/>
          <w:szCs w:val="18"/>
          <w:lang w:val="en-IN"/>
        </w:rPr>
        <w:t>i.vaidya2023</w:t>
      </w:r>
      <w:r>
        <w:rPr>
          <w:rStyle w:val="20"/>
          <w:rFonts w:ascii="Arial" w:hAnsi="Arial" w:eastAsia="Arial" w:cs="Arial"/>
          <w:sz w:val="18"/>
          <w:szCs w:val="18"/>
        </w:rPr>
        <w:t>@gmail.com</w:t>
      </w:r>
      <w:r>
        <w:rPr>
          <w:rFonts w:ascii="Arial" w:hAnsi="Arial" w:eastAsia="Arial" w:cs="Arial"/>
          <w:sz w:val="18"/>
          <w:szCs w:val="18"/>
        </w:rPr>
        <w:t xml:space="preserve"> </w:t>
      </w:r>
    </w:p>
    <w:p w14:paraId="3921746B">
      <w:pPr>
        <w:pStyle w:val="26"/>
        <w:pBdr>
          <w:bottom w:val="single" w:color="DADADA" w:sz="16" w:space="1"/>
        </w:pBdr>
        <w:spacing w:before="140" w:after="40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Summary</w:t>
      </w:r>
    </w:p>
    <w:p w14:paraId="0BBCDC09">
      <w:pPr>
        <w:pStyle w:val="28"/>
        <w:spacing w:line="260" w:lineRule="atLeas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Front-End Developer with </w:t>
      </w:r>
      <w:r>
        <w:rPr>
          <w:rFonts w:hint="default" w:ascii="Arial" w:hAnsi="Arial" w:eastAsia="Arial" w:cs="Arial"/>
          <w:sz w:val="20"/>
          <w:szCs w:val="20"/>
          <w:lang w:val="en-IN"/>
        </w:rPr>
        <w:t xml:space="preserve">3 </w:t>
      </w:r>
      <w:r>
        <w:rPr>
          <w:rFonts w:ascii="Arial" w:hAnsi="Arial" w:eastAsia="Arial" w:cs="Arial"/>
          <w:sz w:val="20"/>
          <w:szCs w:val="20"/>
        </w:rPr>
        <w:t xml:space="preserve"> years of experience building responsive and dynamic web interfaces using </w:t>
      </w:r>
      <w:r>
        <w:rPr>
          <w:rStyle w:val="29"/>
          <w:rFonts w:ascii="Arial" w:hAnsi="Arial" w:eastAsia="Arial" w:cs="Arial"/>
          <w:b/>
          <w:bCs/>
          <w:sz w:val="20"/>
          <w:szCs w:val="20"/>
        </w:rPr>
        <w:t>HTML5, CSS3, JavaScript (ES6+), TypeScript, React.js, and Vue.js</w:t>
      </w:r>
      <w:r>
        <w:rPr>
          <w:rFonts w:ascii="Arial" w:hAnsi="Arial" w:eastAsia="Arial" w:cs="Arial"/>
          <w:sz w:val="20"/>
          <w:szCs w:val="20"/>
        </w:rPr>
        <w:t xml:space="preserve">. Skilled in </w:t>
      </w:r>
      <w:r>
        <w:rPr>
          <w:rStyle w:val="29"/>
          <w:rFonts w:ascii="Arial" w:hAnsi="Arial" w:eastAsia="Arial" w:cs="Arial"/>
          <w:b/>
          <w:bCs/>
          <w:sz w:val="20"/>
          <w:szCs w:val="20"/>
        </w:rPr>
        <w:t>Tailwind CSS, Bootstrap</w:t>
      </w:r>
      <w:r>
        <w:rPr>
          <w:rFonts w:ascii="Arial" w:hAnsi="Arial" w:eastAsia="Arial" w:cs="Arial"/>
          <w:sz w:val="20"/>
          <w:szCs w:val="20"/>
        </w:rPr>
        <w:t xml:space="preserve">, </w:t>
      </w:r>
      <w:r>
        <w:rPr>
          <w:rStyle w:val="29"/>
          <w:rFonts w:ascii="Arial" w:hAnsi="Arial" w:eastAsia="Arial" w:cs="Arial"/>
          <w:b/>
          <w:bCs/>
          <w:sz w:val="20"/>
          <w:szCs w:val="20"/>
        </w:rPr>
        <w:t>Redux</w:t>
      </w:r>
      <w:r>
        <w:rPr>
          <w:rFonts w:ascii="Arial" w:hAnsi="Arial" w:eastAsia="Arial" w:cs="Arial"/>
          <w:sz w:val="20"/>
          <w:szCs w:val="20"/>
        </w:rPr>
        <w:t xml:space="preserve">, and API integration using </w:t>
      </w:r>
      <w:r>
        <w:rPr>
          <w:rStyle w:val="29"/>
          <w:rFonts w:ascii="Arial" w:hAnsi="Arial" w:eastAsia="Arial" w:cs="Arial"/>
          <w:b/>
          <w:bCs/>
          <w:sz w:val="20"/>
          <w:szCs w:val="20"/>
        </w:rPr>
        <w:t>REST, Axios, and Fetch</w:t>
      </w:r>
      <w:r>
        <w:rPr>
          <w:rFonts w:ascii="Arial" w:hAnsi="Arial" w:eastAsia="Arial" w:cs="Arial"/>
          <w:sz w:val="20"/>
          <w:szCs w:val="20"/>
        </w:rPr>
        <w:t xml:space="preserve">. Proficient with </w:t>
      </w:r>
      <w:r>
        <w:rPr>
          <w:rStyle w:val="29"/>
          <w:rFonts w:ascii="Arial" w:hAnsi="Arial" w:eastAsia="Arial" w:cs="Arial"/>
          <w:b/>
          <w:bCs/>
          <w:sz w:val="20"/>
          <w:szCs w:val="20"/>
        </w:rPr>
        <w:t>Git, GitHub, npm, yarn</w:t>
      </w:r>
      <w:r>
        <w:rPr>
          <w:rFonts w:ascii="Arial" w:hAnsi="Arial" w:eastAsia="Arial" w:cs="Arial"/>
          <w:sz w:val="20"/>
          <w:szCs w:val="20"/>
        </w:rPr>
        <w:t xml:space="preserve">, and </w:t>
      </w:r>
      <w:r>
        <w:rPr>
          <w:rStyle w:val="29"/>
          <w:rFonts w:ascii="Arial" w:hAnsi="Arial" w:eastAsia="Arial" w:cs="Arial"/>
          <w:b/>
          <w:bCs/>
          <w:sz w:val="20"/>
          <w:szCs w:val="20"/>
        </w:rPr>
        <w:t>VS Code</w:t>
      </w:r>
      <w:r>
        <w:rPr>
          <w:rFonts w:ascii="Arial" w:hAnsi="Arial" w:eastAsia="Arial" w:cs="Arial"/>
          <w:sz w:val="20"/>
          <w:szCs w:val="20"/>
        </w:rPr>
        <w:t xml:space="preserve">, with strong abilities in </w:t>
      </w:r>
      <w:r>
        <w:rPr>
          <w:rStyle w:val="29"/>
          <w:rFonts w:ascii="Arial" w:hAnsi="Arial" w:eastAsia="Arial" w:cs="Arial"/>
          <w:b/>
          <w:bCs/>
          <w:sz w:val="20"/>
          <w:szCs w:val="20"/>
        </w:rPr>
        <w:t>debugging, problem solving, clean coding</w:t>
      </w:r>
      <w:r>
        <w:rPr>
          <w:rFonts w:ascii="Arial" w:hAnsi="Arial" w:eastAsia="Arial" w:cs="Arial"/>
          <w:sz w:val="20"/>
          <w:szCs w:val="20"/>
        </w:rPr>
        <w:t xml:space="preserve">, and </w:t>
      </w:r>
      <w:r>
        <w:rPr>
          <w:rStyle w:val="29"/>
          <w:rFonts w:ascii="Arial" w:hAnsi="Arial" w:eastAsia="Arial" w:cs="Arial"/>
          <w:b/>
          <w:bCs/>
          <w:sz w:val="20"/>
          <w:szCs w:val="20"/>
        </w:rPr>
        <w:t>code reviews</w:t>
      </w:r>
      <w:r>
        <w:rPr>
          <w:rFonts w:ascii="Arial" w:hAnsi="Arial" w:eastAsia="Arial" w:cs="Arial"/>
          <w:sz w:val="20"/>
          <w:szCs w:val="20"/>
        </w:rPr>
        <w:t xml:space="preserve"> to deliver high-quality user experiences.</w:t>
      </w:r>
    </w:p>
    <w:p w14:paraId="1BFADC9C">
      <w:pPr>
        <w:pStyle w:val="26"/>
        <w:pBdr>
          <w:bottom w:val="single" w:color="DADADA" w:sz="16" w:space="1"/>
        </w:pBdr>
        <w:spacing w:before="140" w:after="40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Skills</w:t>
      </w:r>
    </w:p>
    <w:tbl>
      <w:tblPr>
        <w:tblStyle w:val="31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20"/>
        <w:gridCol w:w="5320"/>
      </w:tblGrid>
      <w:tr w14:paraId="3D833A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3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24016">
            <w:pPr>
              <w:pStyle w:val="30"/>
              <w:numPr>
                <w:ilvl w:val="0"/>
                <w:numId w:val="1"/>
              </w:numPr>
              <w:spacing w:line="260" w:lineRule="atLeast"/>
              <w:ind w:left="640" w:hanging="252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HTML5</w:t>
            </w:r>
          </w:p>
          <w:p w14:paraId="710237F5">
            <w:pPr>
              <w:pStyle w:val="30"/>
              <w:numPr>
                <w:ilvl w:val="0"/>
                <w:numId w:val="1"/>
              </w:numPr>
              <w:spacing w:line="260" w:lineRule="atLeast"/>
              <w:ind w:left="640" w:hanging="252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CSS3</w:t>
            </w:r>
          </w:p>
          <w:p w14:paraId="20803949">
            <w:pPr>
              <w:pStyle w:val="30"/>
              <w:numPr>
                <w:ilvl w:val="0"/>
                <w:numId w:val="1"/>
              </w:numPr>
              <w:spacing w:line="260" w:lineRule="atLeast"/>
              <w:ind w:left="640" w:hanging="252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JavaScript (ES6+)</w:t>
            </w:r>
          </w:p>
          <w:p w14:paraId="4BFEEEDB">
            <w:pPr>
              <w:pStyle w:val="30"/>
              <w:numPr>
                <w:ilvl w:val="0"/>
                <w:numId w:val="1"/>
              </w:numPr>
              <w:spacing w:line="260" w:lineRule="atLeast"/>
              <w:ind w:left="640" w:hanging="252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TypeScript</w:t>
            </w:r>
          </w:p>
          <w:p w14:paraId="1EF1493C">
            <w:pPr>
              <w:pStyle w:val="30"/>
              <w:numPr>
                <w:ilvl w:val="0"/>
                <w:numId w:val="1"/>
              </w:numPr>
              <w:spacing w:line="260" w:lineRule="atLeast"/>
              <w:ind w:left="640" w:hanging="252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React.js</w:t>
            </w:r>
          </w:p>
          <w:p w14:paraId="7F34174E">
            <w:pPr>
              <w:pStyle w:val="30"/>
              <w:numPr>
                <w:ilvl w:val="0"/>
                <w:numId w:val="1"/>
              </w:numPr>
              <w:spacing w:line="260" w:lineRule="atLeast"/>
              <w:ind w:left="640" w:hanging="252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Vue.js</w:t>
            </w:r>
          </w:p>
          <w:p w14:paraId="24086F29">
            <w:pPr>
              <w:pStyle w:val="30"/>
              <w:numPr>
                <w:ilvl w:val="0"/>
                <w:numId w:val="1"/>
              </w:numPr>
              <w:spacing w:line="260" w:lineRule="atLeast"/>
              <w:ind w:left="640" w:hanging="252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Tailwind CSS</w:t>
            </w:r>
          </w:p>
          <w:p w14:paraId="03F56FB8">
            <w:pPr>
              <w:pStyle w:val="30"/>
              <w:numPr>
                <w:ilvl w:val="0"/>
                <w:numId w:val="1"/>
              </w:numPr>
              <w:spacing w:line="260" w:lineRule="atLeast"/>
              <w:ind w:left="640" w:hanging="252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Bootstrap</w:t>
            </w:r>
          </w:p>
          <w:p w14:paraId="6A233416">
            <w:pPr>
              <w:pStyle w:val="30"/>
              <w:numPr>
                <w:ilvl w:val="0"/>
                <w:numId w:val="1"/>
              </w:numPr>
              <w:spacing w:line="260" w:lineRule="atLeast"/>
              <w:ind w:left="640" w:hanging="252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Responsive Web Design</w:t>
            </w:r>
          </w:p>
          <w:p w14:paraId="45B5B9B4">
            <w:pPr>
              <w:pStyle w:val="30"/>
              <w:numPr>
                <w:ilvl w:val="0"/>
                <w:numId w:val="1"/>
              </w:numPr>
              <w:spacing w:line="260" w:lineRule="atLeast"/>
              <w:ind w:left="640" w:hanging="252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Web basics</w:t>
            </w:r>
          </w:p>
        </w:tc>
        <w:tc>
          <w:tcPr>
            <w:tcW w:w="5320" w:type="dxa"/>
            <w:tcBorders>
              <w:left w:val="single" w:color="FEFDFD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851520">
            <w:pPr>
              <w:pStyle w:val="30"/>
              <w:numPr>
                <w:ilvl w:val="0"/>
                <w:numId w:val="2"/>
              </w:numPr>
              <w:spacing w:line="260" w:lineRule="atLeast"/>
              <w:ind w:left="640" w:hanging="252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Redux</w:t>
            </w:r>
          </w:p>
          <w:p w14:paraId="774B6C5D">
            <w:pPr>
              <w:pStyle w:val="30"/>
              <w:numPr>
                <w:ilvl w:val="0"/>
                <w:numId w:val="2"/>
              </w:numPr>
              <w:spacing w:line="260" w:lineRule="atLeast"/>
              <w:ind w:left="640" w:hanging="252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REST APIs</w:t>
            </w:r>
          </w:p>
          <w:p w14:paraId="2402502A">
            <w:pPr>
              <w:pStyle w:val="30"/>
              <w:numPr>
                <w:ilvl w:val="0"/>
                <w:numId w:val="2"/>
              </w:numPr>
              <w:spacing w:line="260" w:lineRule="atLeast"/>
              <w:ind w:left="640" w:hanging="252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Axios</w:t>
            </w:r>
          </w:p>
          <w:p w14:paraId="55E916A4">
            <w:pPr>
              <w:pStyle w:val="30"/>
              <w:numPr>
                <w:ilvl w:val="0"/>
                <w:numId w:val="2"/>
              </w:numPr>
              <w:spacing w:line="260" w:lineRule="atLeast"/>
              <w:ind w:left="640" w:hanging="252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Fetch API</w:t>
            </w:r>
          </w:p>
          <w:p w14:paraId="1BD890B2">
            <w:pPr>
              <w:pStyle w:val="30"/>
              <w:numPr>
                <w:ilvl w:val="0"/>
                <w:numId w:val="2"/>
              </w:numPr>
              <w:spacing w:line="260" w:lineRule="atLeast"/>
              <w:ind w:left="640" w:hanging="252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npm</w:t>
            </w:r>
          </w:p>
          <w:p w14:paraId="6BB2263E">
            <w:pPr>
              <w:pStyle w:val="30"/>
              <w:numPr>
                <w:ilvl w:val="0"/>
                <w:numId w:val="2"/>
              </w:numPr>
              <w:spacing w:line="260" w:lineRule="atLeast"/>
              <w:ind w:left="640" w:hanging="252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yarn</w:t>
            </w:r>
          </w:p>
          <w:p w14:paraId="20F244D8">
            <w:pPr>
              <w:pStyle w:val="30"/>
              <w:numPr>
                <w:ilvl w:val="0"/>
                <w:numId w:val="2"/>
              </w:numPr>
              <w:spacing w:line="260" w:lineRule="atLeast"/>
              <w:ind w:left="640" w:hanging="252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Git, GitHub</w:t>
            </w:r>
          </w:p>
          <w:p w14:paraId="33E00F03">
            <w:pPr>
              <w:pStyle w:val="30"/>
              <w:numPr>
                <w:ilvl w:val="0"/>
                <w:numId w:val="2"/>
              </w:numPr>
              <w:spacing w:line="260" w:lineRule="atLeast"/>
              <w:ind w:left="640" w:hanging="252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React</w:t>
            </w:r>
          </w:p>
          <w:p w14:paraId="49571C5F">
            <w:pPr>
              <w:pStyle w:val="30"/>
              <w:numPr>
                <w:ilvl w:val="0"/>
                <w:numId w:val="2"/>
              </w:numPr>
              <w:spacing w:line="260" w:lineRule="atLeast"/>
              <w:ind w:left="640" w:hanging="252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VS Code</w:t>
            </w:r>
          </w:p>
        </w:tc>
      </w:tr>
    </w:tbl>
    <w:p w14:paraId="7FDD3B38">
      <w:pPr>
        <w:pStyle w:val="26"/>
        <w:pBdr>
          <w:bottom w:val="single" w:color="DADADA" w:sz="16" w:space="1"/>
        </w:pBdr>
        <w:spacing w:before="140" w:after="40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Experience</w:t>
      </w:r>
    </w:p>
    <w:p w14:paraId="3EB3CB0D">
      <w:pPr>
        <w:pStyle w:val="27"/>
        <w:spacing w:line="260" w:lineRule="atLeast"/>
        <w:rPr>
          <w:rFonts w:ascii="Arial" w:hAnsi="Arial" w:eastAsia="Arial" w:cs="Arial"/>
          <w:sz w:val="20"/>
          <w:szCs w:val="20"/>
        </w:rPr>
      </w:pPr>
      <w:r>
        <w:rPr>
          <w:rStyle w:val="33"/>
          <w:rFonts w:ascii="Arial" w:hAnsi="Arial" w:eastAsia="Arial" w:cs="Arial"/>
          <w:sz w:val="20"/>
          <w:szCs w:val="20"/>
        </w:rPr>
        <w:t>Front End Developer</w:t>
      </w:r>
      <w:r>
        <w:rPr>
          <w:rStyle w:val="33"/>
          <w:rFonts w:ascii="Arial" w:hAnsi="Arial" w:eastAsia="Arial" w:cs="Arial"/>
          <w:sz w:val="20"/>
          <w:szCs w:val="20"/>
        </w:rPr>
        <w:br w:type="textWrapping"/>
      </w:r>
      <w:r>
        <w:rPr>
          <w:rStyle w:val="20"/>
          <w:rFonts w:ascii="Arial" w:hAnsi="Arial" w:eastAsia="Arial" w:cs="Arial"/>
          <w:sz w:val="20"/>
          <w:szCs w:val="20"/>
        </w:rPr>
        <w:t xml:space="preserve">September 2023 to Current </w:t>
      </w:r>
    </w:p>
    <w:p w14:paraId="650F8718">
      <w:pPr>
        <w:pStyle w:val="34"/>
        <w:spacing w:line="260" w:lineRule="atLeast"/>
        <w:rPr>
          <w:rFonts w:ascii="Arial" w:hAnsi="Arial" w:eastAsia="Arial" w:cs="Arial"/>
          <w:sz w:val="20"/>
          <w:szCs w:val="20"/>
        </w:rPr>
      </w:pPr>
      <w:r>
        <w:rPr>
          <w:rStyle w:val="36"/>
          <w:rFonts w:ascii="Arial" w:hAnsi="Arial" w:eastAsia="Arial" w:cs="Arial"/>
          <w:sz w:val="20"/>
          <w:szCs w:val="20"/>
        </w:rPr>
        <w:t>Delta 360 Services Pvt Ltd</w:t>
      </w:r>
      <w:r>
        <w:rPr>
          <w:rStyle w:val="37"/>
          <w:rFonts w:ascii="Arial" w:hAnsi="Arial" w:eastAsia="Arial" w:cs="Arial"/>
        </w:rPr>
        <w:t xml:space="preserve"> </w:t>
      </w:r>
      <w:r>
        <w:rPr>
          <w:rStyle w:val="37"/>
          <w:rFonts w:ascii="PMingLiU" w:hAnsi="PMingLiU" w:eastAsia="PMingLiU" w:cs="PMingLiU"/>
        </w:rPr>
        <w:t>－</w:t>
      </w:r>
      <w:r>
        <w:rPr>
          <w:rStyle w:val="37"/>
          <w:rFonts w:ascii="Arial" w:hAnsi="Arial" w:eastAsia="Arial" w:cs="Arial"/>
        </w:rPr>
        <w:t xml:space="preserve"> </w:t>
      </w:r>
      <w:r>
        <w:rPr>
          <w:rStyle w:val="20"/>
          <w:rFonts w:ascii="Arial" w:hAnsi="Arial" w:eastAsia="Arial" w:cs="Arial"/>
          <w:sz w:val="20"/>
          <w:szCs w:val="20"/>
        </w:rPr>
        <w:t>Noida, India</w:t>
      </w:r>
    </w:p>
    <w:p w14:paraId="260EA2BA">
      <w:pPr>
        <w:pStyle w:val="30"/>
        <w:numPr>
          <w:ilvl w:val="0"/>
          <w:numId w:val="3"/>
        </w:numPr>
        <w:spacing w:line="260" w:lineRule="atLeast"/>
        <w:ind w:left="640" w:hanging="252"/>
        <w:rPr>
          <w:rStyle w:val="20"/>
          <w:rFonts w:ascii="Arial" w:hAnsi="Arial" w:eastAsia="Arial" w:cs="Arial"/>
          <w:sz w:val="20"/>
          <w:szCs w:val="20"/>
        </w:rPr>
      </w:pPr>
      <w:r>
        <w:rPr>
          <w:rStyle w:val="20"/>
          <w:rFonts w:ascii="Arial" w:hAnsi="Arial" w:eastAsia="Arial" w:cs="Arial"/>
          <w:sz w:val="20"/>
          <w:szCs w:val="20"/>
        </w:rPr>
        <w:t xml:space="preserve">Developed responsive, user-friendly web interfaces using </w:t>
      </w:r>
      <w:r>
        <w:rPr>
          <w:rStyle w:val="29"/>
          <w:rFonts w:ascii="Arial" w:hAnsi="Arial" w:eastAsia="Arial" w:cs="Arial"/>
          <w:b/>
          <w:bCs/>
          <w:sz w:val="20"/>
          <w:szCs w:val="20"/>
        </w:rPr>
        <w:t>HTML5, CSS3, JavaScript (ES6+), and TypeScript</w:t>
      </w:r>
      <w:r>
        <w:rPr>
          <w:rStyle w:val="20"/>
          <w:rFonts w:ascii="Arial" w:hAnsi="Arial" w:eastAsia="Arial" w:cs="Arial"/>
          <w:sz w:val="20"/>
          <w:szCs w:val="20"/>
        </w:rPr>
        <w:t>.</w:t>
      </w:r>
    </w:p>
    <w:p w14:paraId="7D34CC58">
      <w:pPr>
        <w:pStyle w:val="30"/>
        <w:numPr>
          <w:ilvl w:val="0"/>
          <w:numId w:val="3"/>
        </w:numPr>
        <w:spacing w:line="260" w:lineRule="atLeast"/>
        <w:ind w:left="640" w:hanging="252"/>
        <w:rPr>
          <w:rStyle w:val="20"/>
          <w:rFonts w:ascii="Arial" w:hAnsi="Arial" w:eastAsia="Arial" w:cs="Arial"/>
          <w:sz w:val="20"/>
          <w:szCs w:val="20"/>
        </w:rPr>
      </w:pPr>
      <w:r>
        <w:rPr>
          <w:rStyle w:val="20"/>
          <w:rFonts w:ascii="Arial" w:hAnsi="Arial" w:eastAsia="Arial" w:cs="Arial"/>
          <w:sz w:val="20"/>
          <w:szCs w:val="20"/>
        </w:rPr>
        <w:t xml:space="preserve">Built and maintained dynamic front-end applications using </w:t>
      </w:r>
      <w:r>
        <w:rPr>
          <w:rStyle w:val="29"/>
          <w:rFonts w:ascii="Arial" w:hAnsi="Arial" w:eastAsia="Arial" w:cs="Arial"/>
          <w:b/>
          <w:bCs/>
          <w:sz w:val="20"/>
          <w:szCs w:val="20"/>
        </w:rPr>
        <w:t>React.js</w:t>
      </w:r>
      <w:r>
        <w:rPr>
          <w:rStyle w:val="20"/>
          <w:rFonts w:ascii="Arial" w:hAnsi="Arial" w:eastAsia="Arial" w:cs="Arial"/>
          <w:sz w:val="20"/>
          <w:szCs w:val="20"/>
        </w:rPr>
        <w:t xml:space="preserve"> and </w:t>
      </w:r>
      <w:r>
        <w:rPr>
          <w:rStyle w:val="29"/>
          <w:rFonts w:ascii="Arial" w:hAnsi="Arial" w:eastAsia="Arial" w:cs="Arial"/>
          <w:b/>
          <w:bCs/>
          <w:sz w:val="20"/>
          <w:szCs w:val="20"/>
        </w:rPr>
        <w:t>Vue.js</w:t>
      </w:r>
      <w:r>
        <w:rPr>
          <w:rStyle w:val="20"/>
          <w:rFonts w:ascii="Arial" w:hAnsi="Arial" w:eastAsia="Arial" w:cs="Arial"/>
          <w:sz w:val="20"/>
          <w:szCs w:val="20"/>
        </w:rPr>
        <w:t>.</w:t>
      </w:r>
    </w:p>
    <w:p w14:paraId="644A7DFD">
      <w:pPr>
        <w:pStyle w:val="30"/>
        <w:numPr>
          <w:ilvl w:val="0"/>
          <w:numId w:val="3"/>
        </w:numPr>
        <w:spacing w:line="260" w:lineRule="atLeast"/>
        <w:ind w:left="640" w:hanging="252"/>
        <w:rPr>
          <w:rStyle w:val="20"/>
          <w:rFonts w:ascii="Arial" w:hAnsi="Arial" w:eastAsia="Arial" w:cs="Arial"/>
          <w:sz w:val="20"/>
          <w:szCs w:val="20"/>
        </w:rPr>
      </w:pPr>
      <w:r>
        <w:rPr>
          <w:rStyle w:val="20"/>
          <w:rFonts w:ascii="Arial" w:hAnsi="Arial" w:eastAsia="Arial" w:cs="Arial"/>
          <w:sz w:val="20"/>
          <w:szCs w:val="20"/>
        </w:rPr>
        <w:t xml:space="preserve">Implemented modern UI layouts using </w:t>
      </w:r>
      <w:r>
        <w:rPr>
          <w:rStyle w:val="29"/>
          <w:rFonts w:ascii="Arial" w:hAnsi="Arial" w:eastAsia="Arial" w:cs="Arial"/>
          <w:b/>
          <w:bCs/>
          <w:sz w:val="20"/>
          <w:szCs w:val="20"/>
        </w:rPr>
        <w:t>Tailwind CSS</w:t>
      </w:r>
      <w:r>
        <w:rPr>
          <w:rStyle w:val="20"/>
          <w:rFonts w:ascii="Arial" w:hAnsi="Arial" w:eastAsia="Arial" w:cs="Arial"/>
          <w:sz w:val="20"/>
          <w:szCs w:val="20"/>
        </w:rPr>
        <w:t xml:space="preserve"> and </w:t>
      </w:r>
      <w:r>
        <w:rPr>
          <w:rStyle w:val="29"/>
          <w:rFonts w:ascii="Arial" w:hAnsi="Arial" w:eastAsia="Arial" w:cs="Arial"/>
          <w:b/>
          <w:bCs/>
          <w:sz w:val="20"/>
          <w:szCs w:val="20"/>
        </w:rPr>
        <w:t>Bootstrap</w:t>
      </w:r>
      <w:r>
        <w:rPr>
          <w:rStyle w:val="20"/>
          <w:rFonts w:ascii="Arial" w:hAnsi="Arial" w:eastAsia="Arial" w:cs="Arial"/>
          <w:sz w:val="20"/>
          <w:szCs w:val="20"/>
        </w:rPr>
        <w:t xml:space="preserve"> to ensure consistent design.</w:t>
      </w:r>
    </w:p>
    <w:p w14:paraId="2407A696">
      <w:pPr>
        <w:pStyle w:val="30"/>
        <w:numPr>
          <w:ilvl w:val="0"/>
          <w:numId w:val="3"/>
        </w:numPr>
        <w:spacing w:line="260" w:lineRule="atLeast"/>
        <w:ind w:left="640" w:hanging="252"/>
        <w:rPr>
          <w:rStyle w:val="20"/>
          <w:rFonts w:ascii="Arial" w:hAnsi="Arial" w:eastAsia="Arial" w:cs="Arial"/>
          <w:sz w:val="20"/>
          <w:szCs w:val="20"/>
        </w:rPr>
      </w:pPr>
      <w:r>
        <w:rPr>
          <w:rStyle w:val="20"/>
          <w:rFonts w:ascii="Arial" w:hAnsi="Arial" w:eastAsia="Arial" w:cs="Arial"/>
          <w:sz w:val="20"/>
          <w:szCs w:val="20"/>
        </w:rPr>
        <w:t xml:space="preserve">Created seamless user experiences through </w:t>
      </w:r>
      <w:r>
        <w:rPr>
          <w:rStyle w:val="29"/>
          <w:rFonts w:ascii="Arial" w:hAnsi="Arial" w:eastAsia="Arial" w:cs="Arial"/>
          <w:b/>
          <w:bCs/>
          <w:sz w:val="20"/>
          <w:szCs w:val="20"/>
        </w:rPr>
        <w:t>responsive web design</w:t>
      </w:r>
      <w:r>
        <w:rPr>
          <w:rStyle w:val="20"/>
          <w:rFonts w:ascii="Arial" w:hAnsi="Arial" w:eastAsia="Arial" w:cs="Arial"/>
          <w:sz w:val="20"/>
          <w:szCs w:val="20"/>
        </w:rPr>
        <w:t xml:space="preserve"> and strong understanding of core </w:t>
      </w:r>
      <w:r>
        <w:rPr>
          <w:rStyle w:val="29"/>
          <w:rFonts w:ascii="Arial" w:hAnsi="Arial" w:eastAsia="Arial" w:cs="Arial"/>
          <w:b/>
          <w:bCs/>
          <w:sz w:val="20"/>
          <w:szCs w:val="20"/>
        </w:rPr>
        <w:t>web fundamentals</w:t>
      </w:r>
      <w:r>
        <w:rPr>
          <w:rStyle w:val="20"/>
          <w:rFonts w:ascii="Arial" w:hAnsi="Arial" w:eastAsia="Arial" w:cs="Arial"/>
          <w:sz w:val="20"/>
          <w:szCs w:val="20"/>
        </w:rPr>
        <w:t>.</w:t>
      </w:r>
    </w:p>
    <w:p w14:paraId="21AA4DD9">
      <w:pPr>
        <w:pStyle w:val="30"/>
        <w:numPr>
          <w:ilvl w:val="0"/>
          <w:numId w:val="3"/>
        </w:numPr>
        <w:spacing w:line="260" w:lineRule="atLeast"/>
        <w:ind w:left="640" w:hanging="252"/>
        <w:rPr>
          <w:rStyle w:val="20"/>
          <w:rFonts w:ascii="Arial" w:hAnsi="Arial" w:eastAsia="Arial" w:cs="Arial"/>
          <w:sz w:val="20"/>
          <w:szCs w:val="20"/>
        </w:rPr>
      </w:pPr>
      <w:r>
        <w:rPr>
          <w:rStyle w:val="20"/>
          <w:rFonts w:ascii="Arial" w:hAnsi="Arial" w:eastAsia="Arial" w:cs="Arial"/>
          <w:sz w:val="20"/>
          <w:szCs w:val="20"/>
        </w:rPr>
        <w:t xml:space="preserve">Managed state efficiently using </w:t>
      </w:r>
      <w:r>
        <w:rPr>
          <w:rStyle w:val="29"/>
          <w:rFonts w:ascii="Arial" w:hAnsi="Arial" w:eastAsia="Arial" w:cs="Arial"/>
          <w:b/>
          <w:bCs/>
          <w:sz w:val="20"/>
          <w:szCs w:val="20"/>
        </w:rPr>
        <w:t>Redux</w:t>
      </w:r>
      <w:r>
        <w:rPr>
          <w:rStyle w:val="20"/>
          <w:rFonts w:ascii="Arial" w:hAnsi="Arial" w:eastAsia="Arial" w:cs="Arial"/>
          <w:sz w:val="20"/>
          <w:szCs w:val="20"/>
        </w:rPr>
        <w:t xml:space="preserve"> and integrate front-end components with </w:t>
      </w:r>
      <w:r>
        <w:rPr>
          <w:rStyle w:val="29"/>
          <w:rFonts w:ascii="Arial" w:hAnsi="Arial" w:eastAsia="Arial" w:cs="Arial"/>
          <w:b/>
          <w:bCs/>
          <w:sz w:val="20"/>
          <w:szCs w:val="20"/>
        </w:rPr>
        <w:t>REST APIs</w:t>
      </w:r>
      <w:r>
        <w:rPr>
          <w:rStyle w:val="20"/>
          <w:rFonts w:ascii="Arial" w:hAnsi="Arial" w:eastAsia="Arial" w:cs="Arial"/>
          <w:sz w:val="20"/>
          <w:szCs w:val="20"/>
        </w:rPr>
        <w:t xml:space="preserve"> using </w:t>
      </w:r>
      <w:r>
        <w:rPr>
          <w:rStyle w:val="29"/>
          <w:rFonts w:ascii="Arial" w:hAnsi="Arial" w:eastAsia="Arial" w:cs="Arial"/>
          <w:b/>
          <w:bCs/>
          <w:sz w:val="20"/>
          <w:szCs w:val="20"/>
        </w:rPr>
        <w:t>Axios</w:t>
      </w:r>
      <w:r>
        <w:rPr>
          <w:rStyle w:val="20"/>
          <w:rFonts w:ascii="Arial" w:hAnsi="Arial" w:eastAsia="Arial" w:cs="Arial"/>
          <w:sz w:val="20"/>
          <w:szCs w:val="20"/>
        </w:rPr>
        <w:t xml:space="preserve"> and </w:t>
      </w:r>
      <w:r>
        <w:rPr>
          <w:rStyle w:val="29"/>
          <w:rFonts w:ascii="Arial" w:hAnsi="Arial" w:eastAsia="Arial" w:cs="Arial"/>
          <w:b/>
          <w:bCs/>
          <w:sz w:val="20"/>
          <w:szCs w:val="20"/>
        </w:rPr>
        <w:t>Fetch API</w:t>
      </w:r>
      <w:r>
        <w:rPr>
          <w:rStyle w:val="20"/>
          <w:rFonts w:ascii="Arial" w:hAnsi="Arial" w:eastAsia="Arial" w:cs="Arial"/>
          <w:sz w:val="20"/>
          <w:szCs w:val="20"/>
        </w:rPr>
        <w:t>.</w:t>
      </w:r>
    </w:p>
    <w:p w14:paraId="00465C83">
      <w:pPr>
        <w:pStyle w:val="30"/>
        <w:numPr>
          <w:ilvl w:val="0"/>
          <w:numId w:val="3"/>
        </w:numPr>
        <w:spacing w:line="260" w:lineRule="atLeast"/>
        <w:ind w:left="640" w:hanging="252"/>
        <w:rPr>
          <w:rStyle w:val="20"/>
          <w:rFonts w:ascii="Arial" w:hAnsi="Arial" w:eastAsia="Arial" w:cs="Arial"/>
          <w:sz w:val="20"/>
          <w:szCs w:val="20"/>
        </w:rPr>
      </w:pPr>
      <w:r>
        <w:rPr>
          <w:rStyle w:val="20"/>
          <w:rFonts w:ascii="Arial" w:hAnsi="Arial" w:eastAsia="Arial" w:cs="Arial"/>
          <w:sz w:val="20"/>
          <w:szCs w:val="20"/>
        </w:rPr>
        <w:t xml:space="preserve">Used </w:t>
      </w:r>
      <w:r>
        <w:rPr>
          <w:rStyle w:val="29"/>
          <w:rFonts w:ascii="Arial" w:hAnsi="Arial" w:eastAsia="Arial" w:cs="Arial"/>
          <w:b/>
          <w:bCs/>
          <w:sz w:val="20"/>
          <w:szCs w:val="20"/>
        </w:rPr>
        <w:t>Git</w:t>
      </w:r>
      <w:r>
        <w:rPr>
          <w:rStyle w:val="20"/>
          <w:rFonts w:ascii="Arial" w:hAnsi="Arial" w:eastAsia="Arial" w:cs="Arial"/>
          <w:sz w:val="20"/>
          <w:szCs w:val="20"/>
        </w:rPr>
        <w:t xml:space="preserve">, </w:t>
      </w:r>
      <w:r>
        <w:rPr>
          <w:rStyle w:val="29"/>
          <w:rFonts w:ascii="Arial" w:hAnsi="Arial" w:eastAsia="Arial" w:cs="Arial"/>
          <w:b/>
          <w:bCs/>
          <w:sz w:val="20"/>
          <w:szCs w:val="20"/>
        </w:rPr>
        <w:t>GitHub</w:t>
      </w:r>
      <w:r>
        <w:rPr>
          <w:rStyle w:val="20"/>
          <w:rFonts w:ascii="Arial" w:hAnsi="Arial" w:eastAsia="Arial" w:cs="Arial"/>
          <w:sz w:val="20"/>
          <w:szCs w:val="20"/>
        </w:rPr>
        <w:t xml:space="preserve">, </w:t>
      </w:r>
      <w:r>
        <w:rPr>
          <w:rStyle w:val="29"/>
          <w:rFonts w:ascii="Arial" w:hAnsi="Arial" w:eastAsia="Arial" w:cs="Arial"/>
          <w:b/>
          <w:bCs/>
          <w:sz w:val="20"/>
          <w:szCs w:val="20"/>
        </w:rPr>
        <w:t>npm</w:t>
      </w:r>
      <w:r>
        <w:rPr>
          <w:rStyle w:val="20"/>
          <w:rFonts w:ascii="Arial" w:hAnsi="Arial" w:eastAsia="Arial" w:cs="Arial"/>
          <w:sz w:val="20"/>
          <w:szCs w:val="20"/>
        </w:rPr>
        <w:t xml:space="preserve">, and </w:t>
      </w:r>
      <w:r>
        <w:rPr>
          <w:rStyle w:val="29"/>
          <w:rFonts w:ascii="Arial" w:hAnsi="Arial" w:eastAsia="Arial" w:cs="Arial"/>
          <w:b/>
          <w:bCs/>
          <w:sz w:val="20"/>
          <w:szCs w:val="20"/>
        </w:rPr>
        <w:t>yarn</w:t>
      </w:r>
      <w:r>
        <w:rPr>
          <w:rStyle w:val="20"/>
          <w:rFonts w:ascii="Arial" w:hAnsi="Arial" w:eastAsia="Arial" w:cs="Arial"/>
          <w:sz w:val="20"/>
          <w:szCs w:val="20"/>
        </w:rPr>
        <w:t xml:space="preserve"> for version control, package management, and streamlined development workflows.</w:t>
      </w:r>
    </w:p>
    <w:p w14:paraId="37CCC6A0">
      <w:pPr>
        <w:pStyle w:val="30"/>
        <w:numPr>
          <w:ilvl w:val="0"/>
          <w:numId w:val="3"/>
        </w:numPr>
        <w:spacing w:line="260" w:lineRule="atLeast"/>
        <w:ind w:left="640" w:hanging="252"/>
        <w:rPr>
          <w:rStyle w:val="20"/>
          <w:rFonts w:ascii="Arial" w:hAnsi="Arial" w:eastAsia="Arial" w:cs="Arial"/>
          <w:sz w:val="20"/>
          <w:szCs w:val="20"/>
        </w:rPr>
      </w:pPr>
      <w:r>
        <w:rPr>
          <w:rStyle w:val="20"/>
          <w:rFonts w:ascii="Arial" w:hAnsi="Arial" w:eastAsia="Arial" w:cs="Arial"/>
          <w:sz w:val="20"/>
          <w:szCs w:val="20"/>
        </w:rPr>
        <w:t xml:space="preserve">Written clean, maintainable, and scalable code following </w:t>
      </w:r>
      <w:r>
        <w:rPr>
          <w:rStyle w:val="29"/>
          <w:rFonts w:ascii="Arial" w:hAnsi="Arial" w:eastAsia="Arial" w:cs="Arial"/>
          <w:b/>
          <w:bCs/>
          <w:sz w:val="20"/>
          <w:szCs w:val="20"/>
        </w:rPr>
        <w:t>clean code principles</w:t>
      </w:r>
      <w:r>
        <w:rPr>
          <w:rStyle w:val="20"/>
          <w:rFonts w:ascii="Arial" w:hAnsi="Arial" w:eastAsia="Arial" w:cs="Arial"/>
          <w:sz w:val="20"/>
          <w:szCs w:val="20"/>
        </w:rPr>
        <w:t xml:space="preserve"> and established best practices.</w:t>
      </w:r>
    </w:p>
    <w:p w14:paraId="0B6BB3C3">
      <w:pPr>
        <w:pStyle w:val="30"/>
        <w:numPr>
          <w:ilvl w:val="0"/>
          <w:numId w:val="3"/>
        </w:numPr>
        <w:spacing w:line="260" w:lineRule="atLeast"/>
        <w:ind w:left="640" w:hanging="252"/>
        <w:rPr>
          <w:rStyle w:val="20"/>
          <w:rFonts w:ascii="Arial" w:hAnsi="Arial" w:eastAsia="Arial" w:cs="Arial"/>
          <w:sz w:val="20"/>
          <w:szCs w:val="20"/>
        </w:rPr>
      </w:pPr>
      <w:r>
        <w:rPr>
          <w:rStyle w:val="20"/>
          <w:rFonts w:ascii="Arial" w:hAnsi="Arial" w:eastAsia="Arial" w:cs="Arial"/>
          <w:sz w:val="20"/>
          <w:szCs w:val="20"/>
        </w:rPr>
        <w:t xml:space="preserve">Performed thorough </w:t>
      </w:r>
      <w:r>
        <w:rPr>
          <w:rStyle w:val="29"/>
          <w:rFonts w:ascii="Arial" w:hAnsi="Arial" w:eastAsia="Arial" w:cs="Arial"/>
          <w:b/>
          <w:bCs/>
          <w:sz w:val="20"/>
          <w:szCs w:val="20"/>
        </w:rPr>
        <w:t>debugging</w:t>
      </w:r>
      <w:r>
        <w:rPr>
          <w:rStyle w:val="20"/>
          <w:rFonts w:ascii="Arial" w:hAnsi="Arial" w:eastAsia="Arial" w:cs="Arial"/>
          <w:sz w:val="20"/>
          <w:szCs w:val="20"/>
        </w:rPr>
        <w:t>, troubleshooting, and performance optimization of front-end features.</w:t>
      </w:r>
    </w:p>
    <w:p w14:paraId="76CF3180">
      <w:pPr>
        <w:pStyle w:val="30"/>
        <w:numPr>
          <w:ilvl w:val="0"/>
          <w:numId w:val="3"/>
        </w:numPr>
        <w:spacing w:line="260" w:lineRule="atLeast"/>
        <w:ind w:left="640" w:hanging="252"/>
        <w:rPr>
          <w:rStyle w:val="20"/>
          <w:rFonts w:ascii="Arial" w:hAnsi="Arial" w:eastAsia="Arial" w:cs="Arial"/>
          <w:sz w:val="20"/>
          <w:szCs w:val="20"/>
        </w:rPr>
      </w:pPr>
      <w:r>
        <w:rPr>
          <w:rStyle w:val="20"/>
          <w:rFonts w:ascii="Arial" w:hAnsi="Arial" w:eastAsia="Arial" w:cs="Arial"/>
          <w:sz w:val="20"/>
          <w:szCs w:val="20"/>
        </w:rPr>
        <w:t xml:space="preserve">Conducted and participated in </w:t>
      </w:r>
      <w:r>
        <w:rPr>
          <w:rStyle w:val="29"/>
          <w:rFonts w:ascii="Arial" w:hAnsi="Arial" w:eastAsia="Arial" w:cs="Arial"/>
          <w:b/>
          <w:bCs/>
          <w:sz w:val="20"/>
          <w:szCs w:val="20"/>
        </w:rPr>
        <w:t>code reviews</w:t>
      </w:r>
      <w:r>
        <w:rPr>
          <w:rStyle w:val="20"/>
          <w:rFonts w:ascii="Arial" w:hAnsi="Arial" w:eastAsia="Arial" w:cs="Arial"/>
          <w:sz w:val="20"/>
          <w:szCs w:val="20"/>
        </w:rPr>
        <w:t xml:space="preserve"> to maintain code quality and ensure consistency across the team.</w:t>
      </w:r>
    </w:p>
    <w:p w14:paraId="2C1797A2">
      <w:pPr>
        <w:pStyle w:val="30"/>
        <w:numPr>
          <w:ilvl w:val="0"/>
          <w:numId w:val="3"/>
        </w:numPr>
        <w:spacing w:line="260" w:lineRule="atLeast"/>
        <w:ind w:left="640" w:hanging="252"/>
        <w:rPr>
          <w:rStyle w:val="20"/>
          <w:rFonts w:ascii="Arial" w:hAnsi="Arial" w:eastAsia="Arial" w:cs="Arial"/>
          <w:sz w:val="20"/>
          <w:szCs w:val="20"/>
        </w:rPr>
      </w:pPr>
      <w:r>
        <w:rPr>
          <w:rStyle w:val="20"/>
          <w:rFonts w:ascii="Arial" w:hAnsi="Arial" w:eastAsia="Arial" w:cs="Arial"/>
          <w:sz w:val="20"/>
          <w:szCs w:val="20"/>
        </w:rPr>
        <w:t>Collaborated with designers, backend developers, and stakeholders to deliver high-quality, production-ready features.</w:t>
      </w:r>
    </w:p>
    <w:p w14:paraId="41B2932E">
      <w:pPr>
        <w:pStyle w:val="30"/>
        <w:numPr>
          <w:ilvl w:val="0"/>
          <w:numId w:val="3"/>
        </w:numPr>
        <w:spacing w:line="260" w:lineRule="atLeast"/>
        <w:ind w:left="640" w:hanging="252"/>
        <w:rPr>
          <w:rStyle w:val="20"/>
          <w:rFonts w:ascii="Arial" w:hAnsi="Arial" w:eastAsia="Arial" w:cs="Arial"/>
          <w:sz w:val="20"/>
          <w:szCs w:val="20"/>
        </w:rPr>
      </w:pPr>
      <w:r>
        <w:rPr>
          <w:rStyle w:val="20"/>
          <w:rFonts w:ascii="Arial" w:hAnsi="Arial" w:eastAsia="Arial" w:cs="Arial"/>
          <w:sz w:val="20"/>
          <w:szCs w:val="20"/>
        </w:rPr>
        <w:t xml:space="preserve">Utilized </w:t>
      </w:r>
      <w:r>
        <w:rPr>
          <w:rStyle w:val="29"/>
          <w:rFonts w:ascii="Arial" w:hAnsi="Arial" w:eastAsia="Arial" w:cs="Arial"/>
          <w:b/>
          <w:bCs/>
          <w:sz w:val="20"/>
          <w:szCs w:val="20"/>
        </w:rPr>
        <w:t>VS Code</w:t>
      </w:r>
      <w:r>
        <w:rPr>
          <w:rStyle w:val="20"/>
          <w:rFonts w:ascii="Arial" w:hAnsi="Arial" w:eastAsia="Arial" w:cs="Arial"/>
          <w:sz w:val="20"/>
          <w:szCs w:val="20"/>
        </w:rPr>
        <w:t xml:space="preserve"> and modern development tools to improve productivity and development efficiency.</w:t>
      </w:r>
    </w:p>
    <w:p w14:paraId="14852C75">
      <w:pPr>
        <w:pStyle w:val="30"/>
        <w:numPr>
          <w:ilvl w:val="0"/>
          <w:numId w:val="3"/>
        </w:numPr>
        <w:spacing w:line="260" w:lineRule="atLeast"/>
        <w:ind w:left="640" w:hanging="252"/>
        <w:rPr>
          <w:rStyle w:val="20"/>
          <w:rFonts w:ascii="Arial" w:hAnsi="Arial" w:eastAsia="Arial" w:cs="Arial"/>
          <w:sz w:val="20"/>
          <w:szCs w:val="20"/>
        </w:rPr>
      </w:pPr>
      <w:r>
        <w:rPr>
          <w:rStyle w:val="20"/>
          <w:rFonts w:ascii="Arial" w:hAnsi="Arial" w:eastAsia="Arial" w:cs="Arial"/>
          <w:sz w:val="20"/>
          <w:szCs w:val="20"/>
        </w:rPr>
        <w:t>Ensured cross-browser compatibility, UI consistency, and adherence to accessibility and UX standards.</w:t>
      </w:r>
    </w:p>
    <w:p w14:paraId="7849F351">
      <w:pPr>
        <w:pStyle w:val="27"/>
        <w:spacing w:before="80" w:line="260" w:lineRule="atLeast"/>
        <w:rPr>
          <w:rFonts w:ascii="Arial" w:hAnsi="Arial" w:eastAsia="Arial" w:cs="Arial"/>
          <w:sz w:val="20"/>
          <w:szCs w:val="20"/>
        </w:rPr>
      </w:pPr>
      <w:r>
        <w:rPr>
          <w:rStyle w:val="33"/>
          <w:rFonts w:ascii="Arial" w:hAnsi="Arial" w:eastAsia="Arial" w:cs="Arial"/>
          <w:sz w:val="20"/>
          <w:szCs w:val="20"/>
        </w:rPr>
        <w:t>Front End Developer Intern</w:t>
      </w:r>
      <w:r>
        <w:rPr>
          <w:rStyle w:val="33"/>
          <w:rFonts w:ascii="Arial" w:hAnsi="Arial" w:eastAsia="Arial" w:cs="Arial"/>
          <w:sz w:val="20"/>
          <w:szCs w:val="20"/>
        </w:rPr>
        <w:br w:type="textWrapping"/>
      </w:r>
      <w:r>
        <w:rPr>
          <w:rStyle w:val="20"/>
          <w:rFonts w:ascii="Arial" w:hAnsi="Arial" w:eastAsia="Arial" w:cs="Arial"/>
          <w:sz w:val="20"/>
          <w:szCs w:val="20"/>
        </w:rPr>
        <w:t xml:space="preserve">March 2023 to August 2023 </w:t>
      </w:r>
    </w:p>
    <w:p w14:paraId="09814CEE">
      <w:pPr>
        <w:pStyle w:val="34"/>
        <w:spacing w:line="260" w:lineRule="atLeast"/>
        <w:rPr>
          <w:rFonts w:ascii="Arial" w:hAnsi="Arial" w:eastAsia="Arial" w:cs="Arial"/>
          <w:sz w:val="20"/>
          <w:szCs w:val="20"/>
        </w:rPr>
      </w:pPr>
      <w:r>
        <w:rPr>
          <w:rStyle w:val="36"/>
          <w:rFonts w:ascii="Arial" w:hAnsi="Arial" w:eastAsia="Arial" w:cs="Arial"/>
          <w:sz w:val="20"/>
          <w:szCs w:val="20"/>
        </w:rPr>
        <w:t>Delta 360 Services Pvt Ltd</w:t>
      </w:r>
      <w:r>
        <w:rPr>
          <w:rFonts w:ascii="Arial" w:hAnsi="Arial" w:eastAsia="Arial" w:cs="Arial"/>
          <w:sz w:val="20"/>
          <w:szCs w:val="20"/>
        </w:rPr>
        <w:t xml:space="preserve"> </w:t>
      </w:r>
    </w:p>
    <w:p w14:paraId="060AE683">
      <w:pPr>
        <w:pStyle w:val="30"/>
        <w:numPr>
          <w:ilvl w:val="0"/>
          <w:numId w:val="4"/>
        </w:numPr>
        <w:spacing w:line="260" w:lineRule="atLeast"/>
        <w:ind w:left="640" w:hanging="252"/>
        <w:rPr>
          <w:rStyle w:val="20"/>
          <w:rFonts w:ascii="Arial" w:hAnsi="Arial" w:eastAsia="Arial" w:cs="Arial"/>
          <w:sz w:val="20"/>
          <w:szCs w:val="20"/>
        </w:rPr>
      </w:pPr>
      <w:r>
        <w:rPr>
          <w:rStyle w:val="20"/>
          <w:rFonts w:ascii="Arial" w:hAnsi="Arial" w:eastAsia="Arial" w:cs="Arial"/>
          <w:sz w:val="20"/>
          <w:szCs w:val="20"/>
        </w:rPr>
        <w:t xml:space="preserve">Assisted in developing responsive and user-friendly interfaces using </w:t>
      </w:r>
      <w:r>
        <w:rPr>
          <w:rStyle w:val="29"/>
          <w:rFonts w:ascii="Arial" w:hAnsi="Arial" w:eastAsia="Arial" w:cs="Arial"/>
          <w:b/>
          <w:bCs/>
          <w:sz w:val="20"/>
          <w:szCs w:val="20"/>
        </w:rPr>
        <w:t>HTML5, CSS3, JavaScript (ES6+), TypeScript</w:t>
      </w:r>
      <w:r>
        <w:rPr>
          <w:rStyle w:val="20"/>
          <w:rFonts w:ascii="Arial" w:hAnsi="Arial" w:eastAsia="Arial" w:cs="Arial"/>
          <w:sz w:val="20"/>
          <w:szCs w:val="20"/>
        </w:rPr>
        <w:t xml:space="preserve">, and frameworks like </w:t>
      </w:r>
      <w:r>
        <w:rPr>
          <w:rStyle w:val="29"/>
          <w:rFonts w:ascii="Arial" w:hAnsi="Arial" w:eastAsia="Arial" w:cs="Arial"/>
          <w:b/>
          <w:bCs/>
          <w:sz w:val="20"/>
          <w:szCs w:val="20"/>
        </w:rPr>
        <w:t>React.js</w:t>
      </w:r>
      <w:r>
        <w:rPr>
          <w:rStyle w:val="20"/>
          <w:rFonts w:ascii="Arial" w:hAnsi="Arial" w:eastAsia="Arial" w:cs="Arial"/>
          <w:sz w:val="20"/>
          <w:szCs w:val="20"/>
        </w:rPr>
        <w:t xml:space="preserve"> and </w:t>
      </w:r>
      <w:r>
        <w:rPr>
          <w:rStyle w:val="29"/>
          <w:rFonts w:ascii="Arial" w:hAnsi="Arial" w:eastAsia="Arial" w:cs="Arial"/>
          <w:b/>
          <w:bCs/>
          <w:sz w:val="20"/>
          <w:szCs w:val="20"/>
        </w:rPr>
        <w:t>Vue.js</w:t>
      </w:r>
      <w:r>
        <w:rPr>
          <w:rStyle w:val="20"/>
          <w:rFonts w:ascii="Arial" w:hAnsi="Arial" w:eastAsia="Arial" w:cs="Arial"/>
          <w:sz w:val="20"/>
          <w:szCs w:val="20"/>
        </w:rPr>
        <w:t>.</w:t>
      </w:r>
    </w:p>
    <w:p w14:paraId="46A02041">
      <w:pPr>
        <w:pStyle w:val="30"/>
        <w:numPr>
          <w:ilvl w:val="0"/>
          <w:numId w:val="4"/>
        </w:numPr>
        <w:spacing w:line="260" w:lineRule="atLeast"/>
        <w:ind w:left="640" w:hanging="252"/>
        <w:rPr>
          <w:rStyle w:val="20"/>
          <w:rFonts w:ascii="Arial" w:hAnsi="Arial" w:eastAsia="Arial" w:cs="Arial"/>
          <w:sz w:val="20"/>
          <w:szCs w:val="20"/>
        </w:rPr>
      </w:pPr>
      <w:r>
        <w:rPr>
          <w:rStyle w:val="20"/>
          <w:rFonts w:ascii="Arial" w:hAnsi="Arial" w:eastAsia="Arial" w:cs="Arial"/>
          <w:sz w:val="20"/>
          <w:szCs w:val="20"/>
        </w:rPr>
        <w:t xml:space="preserve">Helped integrate tyling and component development using </w:t>
      </w:r>
      <w:r>
        <w:rPr>
          <w:rStyle w:val="29"/>
          <w:rFonts w:ascii="Arial" w:hAnsi="Arial" w:eastAsia="Arial" w:cs="Arial"/>
          <w:b/>
          <w:bCs/>
          <w:sz w:val="20"/>
          <w:szCs w:val="20"/>
        </w:rPr>
        <w:t>Tailwind CSS</w:t>
      </w:r>
      <w:r>
        <w:rPr>
          <w:rStyle w:val="20"/>
          <w:rFonts w:ascii="Arial" w:hAnsi="Arial" w:eastAsia="Arial" w:cs="Arial"/>
          <w:sz w:val="20"/>
          <w:szCs w:val="20"/>
        </w:rPr>
        <w:t xml:space="preserve">, </w:t>
      </w:r>
      <w:r>
        <w:rPr>
          <w:rStyle w:val="29"/>
          <w:rFonts w:ascii="Arial" w:hAnsi="Arial" w:eastAsia="Arial" w:cs="Arial"/>
          <w:b/>
          <w:bCs/>
          <w:sz w:val="20"/>
          <w:szCs w:val="20"/>
        </w:rPr>
        <w:t>Bootstrap</w:t>
      </w:r>
      <w:r>
        <w:rPr>
          <w:rStyle w:val="20"/>
          <w:rFonts w:ascii="Arial" w:hAnsi="Arial" w:eastAsia="Arial" w:cs="Arial"/>
          <w:sz w:val="20"/>
          <w:szCs w:val="20"/>
        </w:rPr>
        <w:t>, and follow clean code and best development practices.</w:t>
      </w:r>
    </w:p>
    <w:p w14:paraId="6CF7945C">
      <w:pPr>
        <w:pStyle w:val="30"/>
        <w:numPr>
          <w:ilvl w:val="0"/>
          <w:numId w:val="4"/>
        </w:numPr>
        <w:spacing w:line="260" w:lineRule="atLeast"/>
        <w:ind w:left="640" w:hanging="252"/>
        <w:rPr>
          <w:rStyle w:val="20"/>
          <w:rFonts w:ascii="Arial" w:hAnsi="Arial" w:eastAsia="Arial" w:cs="Arial"/>
          <w:sz w:val="20"/>
          <w:szCs w:val="20"/>
        </w:rPr>
      </w:pPr>
      <w:r>
        <w:rPr>
          <w:rStyle w:val="20"/>
          <w:rFonts w:ascii="Arial" w:hAnsi="Arial" w:eastAsia="Arial" w:cs="Arial"/>
          <w:sz w:val="20"/>
          <w:szCs w:val="20"/>
        </w:rPr>
        <w:t xml:space="preserve">Helped integrate </w:t>
      </w:r>
      <w:r>
        <w:rPr>
          <w:rStyle w:val="29"/>
          <w:rFonts w:ascii="Arial" w:hAnsi="Arial" w:eastAsia="Arial" w:cs="Arial"/>
          <w:b/>
          <w:bCs/>
          <w:sz w:val="20"/>
          <w:szCs w:val="20"/>
        </w:rPr>
        <w:t>REST APIs</w:t>
      </w:r>
      <w:r>
        <w:rPr>
          <w:rStyle w:val="20"/>
          <w:rFonts w:ascii="Arial" w:hAnsi="Arial" w:eastAsia="Arial" w:cs="Arial"/>
          <w:sz w:val="20"/>
          <w:szCs w:val="20"/>
        </w:rPr>
        <w:t xml:space="preserve"> using </w:t>
      </w:r>
      <w:r>
        <w:rPr>
          <w:rStyle w:val="29"/>
          <w:rFonts w:ascii="Arial" w:hAnsi="Arial" w:eastAsia="Arial" w:cs="Arial"/>
          <w:b/>
          <w:bCs/>
          <w:sz w:val="20"/>
          <w:szCs w:val="20"/>
        </w:rPr>
        <w:t>Axios</w:t>
      </w:r>
      <w:r>
        <w:rPr>
          <w:rStyle w:val="20"/>
          <w:rFonts w:ascii="Arial" w:hAnsi="Arial" w:eastAsia="Arial" w:cs="Arial"/>
          <w:sz w:val="20"/>
          <w:szCs w:val="20"/>
        </w:rPr>
        <w:t xml:space="preserve"> and </w:t>
      </w:r>
      <w:r>
        <w:rPr>
          <w:rStyle w:val="29"/>
          <w:rFonts w:ascii="Arial" w:hAnsi="Arial" w:eastAsia="Arial" w:cs="Arial"/>
          <w:b/>
          <w:bCs/>
          <w:sz w:val="20"/>
          <w:szCs w:val="20"/>
        </w:rPr>
        <w:t>Fetch API</w:t>
      </w:r>
      <w:r>
        <w:rPr>
          <w:rStyle w:val="20"/>
          <w:rFonts w:ascii="Arial" w:hAnsi="Arial" w:eastAsia="Arial" w:cs="Arial"/>
          <w:sz w:val="20"/>
          <w:szCs w:val="20"/>
        </w:rPr>
        <w:t xml:space="preserve">, and collaborate through </w:t>
      </w:r>
      <w:r>
        <w:rPr>
          <w:rStyle w:val="29"/>
          <w:rFonts w:ascii="Arial" w:hAnsi="Arial" w:eastAsia="Arial" w:cs="Arial"/>
          <w:b/>
          <w:bCs/>
          <w:sz w:val="20"/>
          <w:szCs w:val="20"/>
        </w:rPr>
        <w:t>Git/GitHub</w:t>
      </w:r>
      <w:r>
        <w:rPr>
          <w:rStyle w:val="20"/>
          <w:rFonts w:ascii="Arial" w:hAnsi="Arial" w:eastAsia="Arial" w:cs="Arial"/>
          <w:sz w:val="20"/>
          <w:szCs w:val="20"/>
        </w:rPr>
        <w:t xml:space="preserve">, </w:t>
      </w:r>
      <w:r>
        <w:rPr>
          <w:rStyle w:val="29"/>
          <w:rFonts w:ascii="Arial" w:hAnsi="Arial" w:eastAsia="Arial" w:cs="Arial"/>
          <w:b/>
          <w:bCs/>
          <w:sz w:val="20"/>
          <w:szCs w:val="20"/>
        </w:rPr>
        <w:t>npm</w:t>
      </w:r>
      <w:r>
        <w:rPr>
          <w:rStyle w:val="20"/>
          <w:rFonts w:ascii="Arial" w:hAnsi="Arial" w:eastAsia="Arial" w:cs="Arial"/>
          <w:sz w:val="20"/>
          <w:szCs w:val="20"/>
        </w:rPr>
        <w:t xml:space="preserve">, and </w:t>
      </w:r>
      <w:r>
        <w:rPr>
          <w:rStyle w:val="29"/>
          <w:rFonts w:ascii="Arial" w:hAnsi="Arial" w:eastAsia="Arial" w:cs="Arial"/>
          <w:b/>
          <w:bCs/>
          <w:sz w:val="20"/>
          <w:szCs w:val="20"/>
        </w:rPr>
        <w:t>yarn</w:t>
      </w:r>
      <w:r>
        <w:rPr>
          <w:rStyle w:val="20"/>
          <w:rFonts w:ascii="Arial" w:hAnsi="Arial" w:eastAsia="Arial" w:cs="Arial"/>
          <w:sz w:val="20"/>
          <w:szCs w:val="20"/>
        </w:rPr>
        <w:t xml:space="preserve"> to manage code versions and project dependencies.</w:t>
      </w:r>
    </w:p>
    <w:p w14:paraId="7EB8982C">
      <w:pPr>
        <w:pStyle w:val="30"/>
        <w:numPr>
          <w:ilvl w:val="0"/>
          <w:numId w:val="4"/>
        </w:numPr>
        <w:spacing w:line="260" w:lineRule="atLeast"/>
        <w:ind w:left="640" w:hanging="252"/>
        <w:rPr>
          <w:rStyle w:val="20"/>
          <w:rFonts w:ascii="Arial" w:hAnsi="Arial" w:eastAsia="Arial" w:cs="Arial"/>
          <w:sz w:val="20"/>
          <w:szCs w:val="20"/>
        </w:rPr>
      </w:pPr>
      <w:r>
        <w:rPr>
          <w:rStyle w:val="20"/>
          <w:rFonts w:ascii="Arial" w:hAnsi="Arial" w:eastAsia="Arial" w:cs="Arial"/>
          <w:sz w:val="20"/>
          <w:szCs w:val="20"/>
        </w:rPr>
        <w:t xml:space="preserve">Participated in debugging, problem solving, and basic </w:t>
      </w:r>
      <w:r>
        <w:rPr>
          <w:rStyle w:val="29"/>
          <w:rFonts w:ascii="Arial" w:hAnsi="Arial" w:eastAsia="Arial" w:cs="Arial"/>
          <w:b/>
          <w:bCs/>
          <w:sz w:val="20"/>
          <w:szCs w:val="20"/>
        </w:rPr>
        <w:t>code reviews</w:t>
      </w:r>
      <w:r>
        <w:rPr>
          <w:rStyle w:val="20"/>
          <w:rFonts w:ascii="Arial" w:hAnsi="Arial" w:eastAsia="Arial" w:cs="Arial"/>
          <w:sz w:val="20"/>
          <w:szCs w:val="20"/>
        </w:rPr>
        <w:t>, contributing to smooth front-end development and improved user experience.</w:t>
      </w:r>
    </w:p>
    <w:p w14:paraId="199225A3">
      <w:pPr>
        <w:pStyle w:val="26"/>
        <w:pBdr>
          <w:bottom w:val="single" w:color="DADADA" w:sz="16" w:space="1"/>
        </w:pBdr>
        <w:spacing w:before="140" w:after="40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Project 1</w:t>
      </w:r>
    </w:p>
    <w:p w14:paraId="3B9AB7D0">
      <w:pPr>
        <w:pStyle w:val="28"/>
        <w:spacing w:line="260" w:lineRule="atLeast"/>
        <w:rPr>
          <w:rFonts w:ascii="Arial" w:hAnsi="Arial" w:eastAsia="Arial" w:cs="Arial"/>
          <w:sz w:val="20"/>
          <w:szCs w:val="20"/>
        </w:rPr>
      </w:pPr>
      <w:r>
        <w:rPr>
          <w:rStyle w:val="29"/>
          <w:rFonts w:ascii="Arial" w:hAnsi="Arial" w:eastAsia="Arial" w:cs="Arial"/>
          <w:b/>
          <w:bCs/>
          <w:sz w:val="20"/>
          <w:szCs w:val="20"/>
        </w:rPr>
        <w:t>GizSpy</w:t>
      </w:r>
    </w:p>
    <w:p w14:paraId="385327C3">
      <w:pPr>
        <w:pStyle w:val="28"/>
        <w:spacing w:line="260" w:lineRule="atLeas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An innovative platform to help users discover and compare electric devices, offering a comprehensive database with specifications, reviews, and comparison tools.</w:t>
      </w:r>
    </w:p>
    <w:p w14:paraId="25D4DC18">
      <w:pPr>
        <w:pStyle w:val="28"/>
        <w:spacing w:line="260" w:lineRule="atLeast"/>
        <w:rPr>
          <w:rFonts w:ascii="Arial" w:hAnsi="Arial" w:eastAsia="Arial" w:cs="Arial"/>
          <w:sz w:val="20"/>
          <w:szCs w:val="20"/>
        </w:rPr>
      </w:pPr>
      <w:r>
        <w:rPr>
          <w:rStyle w:val="29"/>
          <w:rFonts w:ascii="Arial" w:hAnsi="Arial" w:eastAsia="Arial" w:cs="Arial"/>
          <w:b/>
          <w:bCs/>
          <w:sz w:val="20"/>
          <w:szCs w:val="20"/>
        </w:rPr>
        <w:t>Tech Stack : HTML, CSS, Javascript, React.js, Talwind CSS, Next.js</w:t>
      </w:r>
    </w:p>
    <w:p w14:paraId="44B885BE">
      <w:pPr>
        <w:pStyle w:val="26"/>
        <w:pBdr>
          <w:bottom w:val="single" w:color="DADADA" w:sz="16" w:space="1"/>
        </w:pBdr>
        <w:spacing w:before="140" w:after="40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Project 2</w:t>
      </w:r>
    </w:p>
    <w:p w14:paraId="64CDC3B0">
      <w:pPr>
        <w:pStyle w:val="28"/>
        <w:spacing w:line="260" w:lineRule="atLeast"/>
        <w:rPr>
          <w:rFonts w:ascii="Arial" w:hAnsi="Arial" w:eastAsia="Arial" w:cs="Arial"/>
          <w:sz w:val="20"/>
          <w:szCs w:val="20"/>
        </w:rPr>
      </w:pPr>
      <w:r>
        <w:rPr>
          <w:rStyle w:val="29"/>
          <w:rFonts w:ascii="Arial" w:hAnsi="Arial" w:eastAsia="Arial" w:cs="Arial"/>
          <w:b/>
          <w:bCs/>
          <w:sz w:val="20"/>
          <w:szCs w:val="20"/>
        </w:rPr>
        <w:t>Chat-App</w:t>
      </w:r>
    </w:p>
    <w:p w14:paraId="0A33CA18">
      <w:pPr>
        <w:pStyle w:val="28"/>
        <w:spacing w:line="260" w:lineRule="atLeas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 chat app is a real-time messaging platform that allows users to send and receive messages instantly. It can be built for web or mobile, and often includes features like:</w:t>
      </w:r>
    </w:p>
    <w:p w14:paraId="326963C0">
      <w:pPr>
        <w:pStyle w:val="26"/>
        <w:pBdr>
          <w:bottom w:val="single" w:color="DADADA" w:sz="16" w:space="1"/>
        </w:pBdr>
        <w:spacing w:before="140" w:after="40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Education</w:t>
      </w:r>
    </w:p>
    <w:p w14:paraId="5D063175">
      <w:pPr>
        <w:pStyle w:val="27"/>
        <w:spacing w:line="260" w:lineRule="atLeast"/>
        <w:rPr>
          <w:rFonts w:hint="default" w:ascii="Arial" w:hAnsi="Arial" w:eastAsia="Arial" w:cs="Arial"/>
          <w:b/>
          <w:bCs/>
          <w:sz w:val="20"/>
          <w:szCs w:val="20"/>
          <w:lang w:val="en-IN"/>
        </w:rPr>
      </w:pPr>
      <w:r>
        <w:rPr>
          <w:rFonts w:hint="default" w:ascii="Arial" w:hAnsi="Arial" w:eastAsia="Arial" w:cs="Arial"/>
          <w:b/>
          <w:bCs/>
          <w:sz w:val="20"/>
          <w:szCs w:val="20"/>
          <w:lang w:val="en-IN"/>
        </w:rPr>
        <w:t xml:space="preserve">B.Tech in Computer Science and Engg. From DBATU </w:t>
      </w:r>
    </w:p>
    <w:p w14:paraId="5ECA024F">
      <w:pPr>
        <w:pStyle w:val="34"/>
        <w:spacing w:line="260" w:lineRule="atLeast"/>
        <w:rPr>
          <w:rFonts w:hint="default" w:ascii="Arial" w:hAnsi="Arial" w:eastAsia="Arial" w:cs="Arial"/>
          <w:b/>
          <w:sz w:val="20"/>
          <w:szCs w:val="20"/>
          <w:lang w:val="en-IN"/>
        </w:rPr>
      </w:pPr>
    </w:p>
    <w:p w14:paraId="7D04F887">
      <w:pPr>
        <w:pStyle w:val="34"/>
        <w:spacing w:line="260" w:lineRule="atLeast"/>
        <w:rPr>
          <w:rFonts w:ascii="Arial" w:hAnsi="Arial" w:eastAsia="Arial" w:cs="Arial"/>
          <w:b/>
          <w:sz w:val="20"/>
          <w:szCs w:val="20"/>
        </w:rPr>
      </w:pPr>
    </w:p>
    <w:p w14:paraId="531C02BF">
      <w:pPr>
        <w:spacing w:line="14" w:lineRule="exact"/>
      </w:pPr>
      <w:r>
        <w:rPr>
          <w:rFonts w:ascii="Arial" w:hAnsi="Arial" w:cs="Arial"/>
          <w:color w:val="FFFFFF"/>
          <w:sz w:val="2"/>
        </w:rPr>
        <w:t>#HRJ#650df174-16bf-43a1-b220-2a279c0dfa34</w:t>
      </w:r>
      <w:r>
        <w:rPr>
          <w:color w:val="FFFFFF"/>
          <w:sz w:val="2"/>
        </w:rPr>
        <w:t>#</w:t>
      </w:r>
      <w:bookmarkStart w:id="0" w:name="_GoBack"/>
      <w:bookmarkEnd w:id="0"/>
    </w:p>
    <w:sectPr>
      <w:pgSz w:w="12240" w:h="15840"/>
      <w:pgMar w:top="740" w:right="800" w:bottom="740" w:left="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PMingLiU">
    <w:altName w:val="Microsoft JhengHei"/>
    <w:panose1 w:val="02010601000101010101"/>
    <w:charset w:val="88"/>
    <w:family w:val="auto"/>
    <w:pitch w:val="default"/>
    <w:sig w:usb0="00000000" w:usb1="00000000" w:usb2="00000010" w:usb3="00000000" w:csb0="00100000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multilevel"/>
    <w:tmpl w:val="00000002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multilevel"/>
    <w:tmpl w:val="00000003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multilevel"/>
    <w:tmpl w:val="00000004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477"/>
    <w:rsid w:val="000024DF"/>
    <w:rsid w:val="00580477"/>
    <w:rsid w:val="646F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40" w:lineRule="atLeast"/>
      <w:textAlignment w:val="baseline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3">
    <w:name w:val="heading 2"/>
    <w:basedOn w:val="1"/>
    <w:next w:val="1"/>
    <w:link w:val="11"/>
    <w:qFormat/>
    <w:uiPriority w:val="9"/>
    <w:pPr>
      <w:keepNext/>
      <w:keepLines/>
      <w:spacing w:before="40"/>
      <w:outlineLvl w:val="1"/>
    </w:pPr>
    <w:rPr>
      <w:b/>
      <w:bCs/>
      <w:color w:val="2F5496"/>
    </w:rPr>
  </w:style>
  <w:style w:type="paragraph" w:styleId="4">
    <w:name w:val="heading 3"/>
    <w:basedOn w:val="1"/>
    <w:next w:val="1"/>
    <w:link w:val="12"/>
    <w:qFormat/>
    <w:uiPriority w:val="9"/>
    <w:pPr>
      <w:keepNext/>
      <w:keepLines/>
      <w:spacing w:before="40"/>
      <w:outlineLvl w:val="2"/>
    </w:pPr>
    <w:rPr>
      <w:b/>
      <w:bCs/>
      <w:color w:val="1F3763"/>
    </w:rPr>
  </w:style>
  <w:style w:type="paragraph" w:styleId="5">
    <w:name w:val="heading 4"/>
    <w:basedOn w:val="1"/>
    <w:next w:val="1"/>
    <w:link w:val="13"/>
    <w:qFormat/>
    <w:uiPriority w:val="9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6">
    <w:name w:val="heading 5"/>
    <w:basedOn w:val="1"/>
    <w:next w:val="1"/>
    <w:link w:val="14"/>
    <w:qFormat/>
    <w:uiPriority w:val="9"/>
    <w:pPr>
      <w:keepNext/>
      <w:keepLines/>
      <w:spacing w:before="40"/>
      <w:outlineLvl w:val="4"/>
    </w:pPr>
    <w:rPr>
      <w:b/>
      <w:bCs/>
      <w:color w:val="2F5496"/>
    </w:rPr>
  </w:style>
  <w:style w:type="paragraph" w:styleId="7">
    <w:name w:val="heading 6"/>
    <w:basedOn w:val="1"/>
    <w:next w:val="1"/>
    <w:link w:val="15"/>
    <w:qFormat/>
    <w:uiPriority w:val="9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Heading 1 Char"/>
    <w:basedOn w:val="8"/>
    <w:link w:val="2"/>
    <w:uiPriority w:val="9"/>
    <w:rPr>
      <w:rFonts w:ascii="Calibri Light" w:hAnsi="Calibri Light" w:eastAsia="Times New Roman" w:cs="Times New Roman"/>
      <w:color w:val="2F5496"/>
      <w:sz w:val="32"/>
      <w:szCs w:val="32"/>
    </w:rPr>
  </w:style>
  <w:style w:type="character" w:customStyle="1" w:styleId="11">
    <w:name w:val="Heading 2 Char"/>
    <w:basedOn w:val="8"/>
    <w:link w:val="3"/>
    <w:uiPriority w:val="9"/>
    <w:rPr>
      <w:rFonts w:ascii="Calibri Light" w:hAnsi="Calibri Light" w:eastAsia="Times New Roman" w:cs="Times New Roman"/>
      <w:color w:val="2F5496"/>
      <w:sz w:val="26"/>
      <w:szCs w:val="26"/>
    </w:rPr>
  </w:style>
  <w:style w:type="character" w:customStyle="1" w:styleId="12">
    <w:name w:val="Heading 3 Char"/>
    <w:basedOn w:val="8"/>
    <w:link w:val="4"/>
    <w:uiPriority w:val="9"/>
    <w:rPr>
      <w:rFonts w:ascii="Calibri Light" w:hAnsi="Calibri Light" w:eastAsia="Times New Roman" w:cs="Times New Roman"/>
      <w:color w:val="1F3763"/>
      <w:sz w:val="24"/>
      <w:szCs w:val="24"/>
    </w:rPr>
  </w:style>
  <w:style w:type="character" w:customStyle="1" w:styleId="13">
    <w:name w:val="Heading 4 Char"/>
    <w:basedOn w:val="8"/>
    <w:link w:val="5"/>
    <w:uiPriority w:val="9"/>
    <w:rPr>
      <w:rFonts w:ascii="Calibri Light" w:hAnsi="Calibri Light" w:eastAsia="Times New Roman" w:cs="Times New Roman"/>
      <w:i/>
      <w:iCs/>
      <w:color w:val="2F5496"/>
    </w:rPr>
  </w:style>
  <w:style w:type="character" w:customStyle="1" w:styleId="14">
    <w:name w:val="Heading 5 Char"/>
    <w:basedOn w:val="8"/>
    <w:link w:val="6"/>
    <w:uiPriority w:val="9"/>
    <w:rPr>
      <w:rFonts w:ascii="Calibri Light" w:hAnsi="Calibri Light" w:eastAsia="Times New Roman" w:cs="Times New Roman"/>
      <w:color w:val="2F5496"/>
    </w:rPr>
  </w:style>
  <w:style w:type="character" w:customStyle="1" w:styleId="15">
    <w:name w:val="Heading 6 Char"/>
    <w:basedOn w:val="8"/>
    <w:link w:val="7"/>
    <w:qFormat/>
    <w:uiPriority w:val="9"/>
    <w:rPr>
      <w:rFonts w:ascii="Calibri Light" w:hAnsi="Calibri Light" w:eastAsia="Times New Roman" w:cs="Times New Roman"/>
      <w:color w:val="1F3763"/>
    </w:rPr>
  </w:style>
  <w:style w:type="paragraph" w:customStyle="1" w:styleId="16">
    <w:name w:val="div_document"/>
    <w:basedOn w:val="1"/>
    <w:uiPriority w:val="0"/>
    <w:pPr>
      <w:spacing w:line="260" w:lineRule="atLeast"/>
    </w:pPr>
  </w:style>
  <w:style w:type="paragraph" w:customStyle="1" w:styleId="17">
    <w:name w:val="div_document_section"/>
    <w:basedOn w:val="1"/>
    <w:uiPriority w:val="0"/>
  </w:style>
  <w:style w:type="paragraph" w:customStyle="1" w:styleId="18">
    <w:name w:val="div_document_div_paragraph"/>
    <w:basedOn w:val="1"/>
    <w:uiPriority w:val="0"/>
  </w:style>
  <w:style w:type="paragraph" w:customStyle="1" w:styleId="19">
    <w:name w:val="div_document_thinbottomborder"/>
    <w:basedOn w:val="1"/>
    <w:qFormat/>
    <w:uiPriority w:val="0"/>
    <w:pPr>
      <w:pBdr>
        <w:bottom w:val="single" w:color="DADADA" w:sz="16" w:space="0"/>
      </w:pBdr>
    </w:pPr>
  </w:style>
  <w:style w:type="character" w:customStyle="1" w:styleId="20">
    <w:name w:val="span"/>
    <w:basedOn w:val="8"/>
    <w:qFormat/>
    <w:uiPriority w:val="0"/>
    <w:rPr>
      <w:sz w:val="24"/>
      <w:szCs w:val="24"/>
      <w:vertAlign w:val="baseline"/>
    </w:rPr>
  </w:style>
  <w:style w:type="paragraph" w:customStyle="1" w:styleId="21">
    <w:name w:val="div_document_lowerborder"/>
    <w:basedOn w:val="1"/>
    <w:qFormat/>
    <w:uiPriority w:val="0"/>
    <w:pPr>
      <w:pBdr>
        <w:bottom w:val="single" w:color="DADADA" w:sz="16" w:space="0"/>
      </w:pBdr>
    </w:pPr>
  </w:style>
  <w:style w:type="paragraph" w:customStyle="1" w:styleId="22">
    <w:name w:val="div"/>
    <w:basedOn w:val="1"/>
    <w:uiPriority w:val="0"/>
  </w:style>
  <w:style w:type="paragraph" w:customStyle="1" w:styleId="23">
    <w:name w:val="div_document_div_SECTION_CNTC"/>
    <w:basedOn w:val="1"/>
    <w:uiPriority w:val="0"/>
  </w:style>
  <w:style w:type="paragraph" w:customStyle="1" w:styleId="24">
    <w:name w:val="div_address"/>
    <w:basedOn w:val="22"/>
    <w:uiPriority w:val="0"/>
    <w:pPr>
      <w:jc w:val="right"/>
    </w:pPr>
    <w:rPr>
      <w:sz w:val="18"/>
      <w:szCs w:val="18"/>
    </w:rPr>
  </w:style>
  <w:style w:type="paragraph" w:customStyle="1" w:styleId="25">
    <w:name w:val="div_document_div_heading"/>
    <w:basedOn w:val="1"/>
    <w:qFormat/>
    <w:uiPriority w:val="0"/>
    <w:pPr>
      <w:pBdr>
        <w:bottom w:val="none" w:color="auto" w:sz="0" w:space="1"/>
      </w:pBdr>
    </w:pPr>
  </w:style>
  <w:style w:type="paragraph" w:customStyle="1" w:styleId="26">
    <w:name w:val="div_document_div_sectiontitle"/>
    <w:basedOn w:val="1"/>
    <w:qFormat/>
    <w:uiPriority w:val="0"/>
    <w:pPr>
      <w:pBdr>
        <w:bottom w:val="none" w:color="auto" w:sz="0" w:space="1"/>
      </w:pBdr>
      <w:spacing w:line="270" w:lineRule="atLeast"/>
    </w:pPr>
    <w:rPr>
      <w:color w:val="000000"/>
    </w:rPr>
  </w:style>
  <w:style w:type="paragraph" w:customStyle="1" w:styleId="27">
    <w:name w:val="div_document_singlecolumn"/>
    <w:basedOn w:val="1"/>
    <w:uiPriority w:val="0"/>
  </w:style>
  <w:style w:type="paragraph" w:customStyle="1" w:styleId="28">
    <w:name w:val="p"/>
    <w:basedOn w:val="1"/>
    <w:uiPriority w:val="0"/>
  </w:style>
  <w:style w:type="character" w:customStyle="1" w:styleId="29">
    <w:name w:val="Strong1"/>
    <w:basedOn w:val="8"/>
    <w:uiPriority w:val="0"/>
    <w:rPr>
      <w:sz w:val="24"/>
      <w:szCs w:val="24"/>
      <w:vertAlign w:val="baseline"/>
    </w:rPr>
  </w:style>
  <w:style w:type="paragraph" w:customStyle="1" w:styleId="30">
    <w:name w:val="ul_li"/>
    <w:basedOn w:val="1"/>
    <w:uiPriority w:val="0"/>
    <w:pPr>
      <w:pBdr>
        <w:left w:val="none" w:color="auto" w:sz="0" w:space="3"/>
      </w:pBdr>
    </w:pPr>
  </w:style>
  <w:style w:type="table" w:customStyle="1" w:styleId="31">
    <w:name w:val="div_document_table"/>
    <w:basedOn w:val="9"/>
    <w:qFormat/>
    <w:uiPriority w:val="0"/>
  </w:style>
  <w:style w:type="character" w:customStyle="1" w:styleId="32">
    <w:name w:val="singlecolumn_span_paddedline_nth-child(1)"/>
    <w:basedOn w:val="8"/>
    <w:qFormat/>
    <w:uiPriority w:val="0"/>
  </w:style>
  <w:style w:type="character" w:customStyle="1" w:styleId="33">
    <w:name w:val="span_jobtitle"/>
    <w:basedOn w:val="20"/>
    <w:qFormat/>
    <w:uiPriority w:val="0"/>
    <w:rPr>
      <w:b/>
      <w:bCs/>
      <w:sz w:val="24"/>
      <w:szCs w:val="24"/>
      <w:vertAlign w:val="baseline"/>
    </w:rPr>
  </w:style>
  <w:style w:type="paragraph" w:customStyle="1" w:styleId="34">
    <w:name w:val="span_paddedline"/>
    <w:basedOn w:val="35"/>
    <w:uiPriority w:val="0"/>
  </w:style>
  <w:style w:type="paragraph" w:customStyle="1" w:styleId="35">
    <w:name w:val="span Paragraph"/>
    <w:basedOn w:val="1"/>
    <w:uiPriority w:val="0"/>
  </w:style>
  <w:style w:type="character" w:customStyle="1" w:styleId="36">
    <w:name w:val="span_companyname"/>
    <w:basedOn w:val="20"/>
    <w:qFormat/>
    <w:uiPriority w:val="0"/>
    <w:rPr>
      <w:b/>
      <w:bCs/>
      <w:sz w:val="24"/>
      <w:szCs w:val="24"/>
      <w:vertAlign w:val="baseline"/>
    </w:rPr>
  </w:style>
  <w:style w:type="character" w:customStyle="1" w:styleId="37">
    <w:name w:val="span_hypenfont"/>
    <w:basedOn w:val="20"/>
    <w:uiPriority w:val="0"/>
    <w:rPr>
      <w:sz w:val="14"/>
      <w:szCs w:val="14"/>
      <w:vertAlign w:val="baseline"/>
    </w:rPr>
  </w:style>
  <w:style w:type="character" w:customStyle="1" w:styleId="38">
    <w:name w:val="span_degree"/>
    <w:basedOn w:val="20"/>
    <w:uiPriority w:val="0"/>
    <w:rPr>
      <w:b/>
      <w:bCs/>
      <w:sz w:val="24"/>
      <w:szCs w:val="24"/>
      <w:vertAlign w:val="baseline"/>
    </w:rPr>
  </w:style>
  <w:style w:type="character" w:customStyle="1" w:styleId="39">
    <w:name w:val="span_programline"/>
    <w:basedOn w:val="20"/>
    <w:uiPriority w:val="0"/>
    <w:rPr>
      <w:b/>
      <w:bCs/>
      <w:sz w:val="24"/>
      <w:szCs w:val="24"/>
      <w:vertAlign w:val="baseli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483</Words>
  <Characters>2756</Characters>
  <Lines>22</Lines>
  <Paragraphs>6</Paragraphs>
  <TotalTime>1200</TotalTime>
  <ScaleCrop>false</ScaleCrop>
  <LinksUpToDate>false</LinksUpToDate>
  <CharactersWithSpaces>3233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2025-11-20T09:10:00Z</dcterms:created>
  <dc:creator>Dell01</dc:creator>
  <cp:lastModifiedBy>Vaishali Vaidya</cp:lastModifiedBy>
  <dcterms:modified xsi:type="dcterms:W3CDTF">2025-11-21T08:31:01Z</dcterms:modified>
  <dc:title>Vaishali Vaidya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650df174-16bf-43a1-b220-2a279c0dfa34</vt:lpwstr>
  </property>
  <property fmtid="{D5CDD505-2E9C-101B-9397-08002B2CF9AE}" pid="3" name="x1ye=0">
    <vt:lpwstr>uEoAAB+LCAAAAAAABAAUmEWy41AQBA+khZiWYkaLd2Jm1unnz9JhRwhed1WmWYiCeZylKVFEMZgmWJyDWFqARFhEKYRFOhVag8Ch0zxodCVR8IZ8G5pzHnj+vFpX9gIRMNLGa3tCZDVIbui6aOMd+h7zN/OOfooAHVn88tFg7Q3EUVTKE4IL1vXDRbC8QnLFn9dNW3UaZfJlvfQvROUHlXcGkz/dcVLE/Pke+VI9kOgzczCOCqPJKinjfpQ7RiU</vt:lpwstr>
  </property>
  <property fmtid="{D5CDD505-2E9C-101B-9397-08002B2CF9AE}" pid="4" name="x1ye=1">
    <vt:lpwstr>TRBrXRwViveBH7zVAhz8g4g6Sf0Pe7OLEuSdoGHtN6vMHhCm61IRTCtNk5S0tyQFmKHZSEpkHc9eGEJEHsKNLH9kY+/NZV9AlMnGxHHSxgb0774iildZ/Jw7kttaJEKLHqZgJzo2kO/LZITmpCf7xAdAkNo/dTqPRejOLtItC0g0x+SsmvYupyLEsKvTrt1xC728RbbBo/BJ3bPqgza73T71mj6qWGgHa3w1fa1lxfrFg2URRbS9XEenBRdxFqw</vt:lpwstr>
  </property>
  <property fmtid="{D5CDD505-2E9C-101B-9397-08002B2CF9AE}" pid="5" name="x1ye=10">
    <vt:lpwstr>jDcHnIVMRcGk+1TH9Djx65GPVkJKIq/y2KhlYXPP+21PLVETMNDK45pyt73Nz5HuFjm9kMePViPjhuVl3q4PLYD/uWFPn82AsYvGGEi1SW8y8Wgq78K80XeGfUuTxAVH8aXxV6HwMTE3nDbwSLNplu/w9PRggXnWOG0VpbEU7yhO9+U4L8rYebNefR3c/g0wsMpv5ZmOHGqPr3XuLz9Axo+aJSE1mDfpiDSDcMh2FELS9bZmVZLku+d76BKKiW6</vt:lpwstr>
  </property>
  <property fmtid="{D5CDD505-2E9C-101B-9397-08002B2CF9AE}" pid="6" name="x1ye=11">
    <vt:lpwstr>n6QEehW1o55df1ubJmp3GFSd42Mzpgpp+cCTSqsoTHz49mZ7kz9r+ZD7QeHleOAMU0Iug72wArIpmCsNLJbSeM1EX/HNDhOD/hmr2H3o+DZJjE+4fHC9m8c1Q8meHihEPMCYtQSBwjGjZUVzK/MsksojgQFlZh9XDQ/oqH3bnY3oUYTdzQtmfJv1r+/vIHgheVckD+mPNbon0Eg7IGpZe1Py8aU2MSJH4UWvexORke1TSqDBD0GGh4xlqKtrJpq</vt:lpwstr>
  </property>
  <property fmtid="{D5CDD505-2E9C-101B-9397-08002B2CF9AE}" pid="7" name="x1ye=12">
    <vt:lpwstr>XBdOL+FBEJ8kqUEhXfv7DF7E1BMoIV9JxdReZesvKSUherElLyLA8NPtdSU1lbNSZgpkPoNwQG0IpMhW6p72Hjzt5vJTYu+sqkQJOcW7CYiPzPcMRIoqrPde+12nEMTcmm75PqBJL0dJyaBOhLzzESAgN1+iuCiHExJSaGjljwWPd4aAYSaxHvPoeQH61zVrxJ0tE8N+BlvoCK2Lj+JcdL9iFD8zC4gWHTICv1czo8uV3kOBpapBKmAjiUJrynE</vt:lpwstr>
  </property>
  <property fmtid="{D5CDD505-2E9C-101B-9397-08002B2CF9AE}" pid="8" name="x1ye=13">
    <vt:lpwstr>eqppgMqLbB3jXYOfwk8JLLG1hZH5b1K9xSYaKuL4i6wLXwcRyfE8vATK2AP5ZxhaoDlVd0RkQYpDbzcE/0DAlfSWfnvIzRussV/Y6699gX0ezmMFJDLC5znPR21R3L6EIH5i1487ojE143yTHZrGSXdPetNtqw7IuH3nuLDg4V+5lfCwfAj/FnhingWuTDx1YTzBV6Qkr1tfAtAlIo7eNkg8SCLr5L11BgJVMMiy0zbZuY4rlU9bIRuPQsMFXfV</vt:lpwstr>
  </property>
  <property fmtid="{D5CDD505-2E9C-101B-9397-08002B2CF9AE}" pid="9" name="x1ye=14">
    <vt:lpwstr>snM9gLEnbCNNe8SM3/ygHWxECzLjNnUNqMAD3MRY62W6/iRuqtixu0fjECetglyrKq+O/ZzjJ6TTgJChVprQ2OPmvi227WPRQb31QztbBxta3x1uGfB9g9EY0YHiwuRXAkFKSrASUnP94hPTgEjXZp9/4RFMdxREBGcmBhnzVQ2vP8mqbLs0DgA+8YoQx6mHnFTl/4EV2YUwmmhAPcF06/dnaZdIfuuAQYav0WWjsCdqOaGBShVHAYjG+juXOZf</vt:lpwstr>
  </property>
  <property fmtid="{D5CDD505-2E9C-101B-9397-08002B2CF9AE}" pid="10" name="x1ye=15">
    <vt:lpwstr>2UlHpuumJMe0ADB79P31RO7zgLc8H1TOrXMq0SRP8wrC3/DlIxXnQYWfBjNdYnZwu/Z2wewEqw2P/9a4y8lkYi+7CEY8rC/vfL946Q/VRSkXPhBBcRb40OTEExyq8NbKHZ8awQpIZC1ZaYmUNLBma22wVskBL6FaOb7MEpVtPyX02wCBSu7qK7G3b0Ob3/1TZ1FM0uQ2n/Vx1EL3xKE9Few6vOGCImY3o08WHsTY2wgPDWj601UyQFrbYou2CME</vt:lpwstr>
  </property>
  <property fmtid="{D5CDD505-2E9C-101B-9397-08002B2CF9AE}" pid="11" name="x1ye=16">
    <vt:lpwstr>zzUTgtDb3l3gvFCLivUr9xHXoCLgn9FGeIRsyd0LcrDbqT8/18qQVVwTJcb5J7d8Mfg8ypPk4gLT6NpLQIkV/7zHHS/VCl/ZYCPwCke64te8onfXoFwV1BIiBoMvB4q8f+tJzhLPnw40IsMibvDxY/KdIePC5iXVPmLah4Rk4OUq+sySdfaJaAmZQLZAJIz9cRWzQvyUVpejO/XKmIDSnhgmFaYQt7o5BDurU4dqA5a1BNCw/L0cKmntPcIotjj</vt:lpwstr>
  </property>
  <property fmtid="{D5CDD505-2E9C-101B-9397-08002B2CF9AE}" pid="12" name="x1ye=17">
    <vt:lpwstr>U7dcXZKD8rHxyo+F5OyU+DYb2p+8WkY3qi1WIpwWywVVhinbMfy3vii2pUsZu3Qw2ps1L4iHFpUw3EFwylpG+qIs407Qpc5YTE7cs7EdhGMufvtiuFqczTicxn7ICOrGo4shwNaYnglUhzMrySLb1MzV6R+FQmZSDU8D6a6HEl+7lMe3pA+PIYLtMv1ZEK2AZPA9d3MXmIP/CPSrk0XbOkRATfAzGsrM4t73+TJ6Rnc9IxUMzw3aWcnNY+z55vX</vt:lpwstr>
  </property>
  <property fmtid="{D5CDD505-2E9C-101B-9397-08002B2CF9AE}" pid="13" name="x1ye=18">
    <vt:lpwstr>dBAwwVnQB6ANCCjo7ojcOz+MlhD7biMTE8A25wvZS1PC83sOU2dsMAqKjpSW+IARM5bDQw3ZKrePRJ3FgasVw8M6V3DTiOInrEm2/7HTZCuV3WpfxOSIlRtZ7n0ev9rZ7SpD+ngUBYbTzu4VDLredldU1OwPyqwV7GL4Ah/70BgxjSciK1wDPsFYOpJA67pl95L4A87UVAOGlV0jpmPAKJdg2kr72sIjS8eqnyt4rph1w81/aXSe4JLDwtV02/N</vt:lpwstr>
  </property>
  <property fmtid="{D5CDD505-2E9C-101B-9397-08002B2CF9AE}" pid="14" name="x1ye=19">
    <vt:lpwstr>P75l89Rmmagck7dT1HpQhnqx9884dEPo6Oq9+XmDvhW7hc/M08Q19w+QV97ErWD3rIlanQuLsFec37PFu+XNb6YhzBV/iVBpsT2S7QUaX8Cv4AvCGAGYA7jK381sHXY8GMi2Q2aHdu5X54Bq/n3BRJnawBJx8YRBjNjzC/7M4K6hfoeTc46uduS6HsF/6j1tE6hz1Dt5xpqfjVK54GgCxh1fuzrr/rlUqWUbUjGXh2voeB12VkYzsdytyjcCzzS</vt:lpwstr>
  </property>
  <property fmtid="{D5CDD505-2E9C-101B-9397-08002B2CF9AE}" pid="15" name="x1ye=2">
    <vt:lpwstr>XhknVT2k1uEzhshMFzMncOrGhBqaOp+yUfjQcMBtTv152KMRVTFcPbfcLazm3pc8ReLF9o5WmiThUOPtMMDqoRPjmJpYZhrdN9LybQqOfHblyUpR604tCJH876FTBlteIPd6h+RjJ1aAh9leNeNpu/2xiaqQnR7RdDYAQ8iP4E8AV4bfATZx5+645EQQPb59AMr7+ZQJRx8f0pVeNOhS8yxkkaXkWRm2iDORmSewD4GBtNN4h0fz1A7ccmYCzXE</vt:lpwstr>
  </property>
  <property fmtid="{D5CDD505-2E9C-101B-9397-08002B2CF9AE}" pid="16" name="x1ye=20">
    <vt:lpwstr>F5ea89P6eN4C281pEmD9EUr0nuP++84WupK9evt9RUWsRX9x+qCGv14nTkwRQ4pXYzfTLdz1X3XfqH3vUheyKMH5pH7+tf4kOLtw/ozSyXqGftPKmAzrUr+sAzFfFZ2VeOOK7CoEp6TP8BLRK8/rHTe16GEVTDa3derXJnlxpGwL0YhKf9wfFHutOewAxe5vM7RXpOiF9PLaaYGkZgbY0BblIeYamrqILz3oAHleWOB+yWvJ57VgKWDJNeU9FHo</vt:lpwstr>
  </property>
  <property fmtid="{D5CDD505-2E9C-101B-9397-08002B2CF9AE}" pid="17" name="x1ye=21">
    <vt:lpwstr>Zf63uAwNK/ie0QnhM63YsBjFChkzBR3uarr7yolgvEa9tAm7f71EO+AQYWZ0PZyNKv1RwhdsjpHe0rK5Iuc0BGDg4HsyZOOqPjtFgGF1y2/O3+RPj99d+/J+dViKAcAzSdO3453foAQ7a5AN/h9HMQYMCgnJR5XXjeRPTHzeI4UguheGlY1U/n0NSlWWxh7eWH5rOKUQvRizDa3urIaCwI3HP8N87CB493DWwaaPCualIhWAEsKVrJYYY+9P5UT</vt:lpwstr>
  </property>
  <property fmtid="{D5CDD505-2E9C-101B-9397-08002B2CF9AE}" pid="18" name="x1ye=22">
    <vt:lpwstr>WP0sza+Vp9VQikwEP/1CTYfKhnP1orY5SyOjNnWyvuGJQZmrQ9ZnDjAgOFlMfeUk7m82wbjDMGfHFqiX4f7A+qSKpJ6Yy40QiAWaKO5mQEYYyViAelrdow1cmhcLk3FVXTkunZZzoPg+wkoPpcipEO9Qq5F8k5BORJapkN8tvPP0hP/m6YBzDJF6jT1+/Y5AmzMHK27M8WobId98WQZLKgZCY5zD0LWkChAKcwxJc4GBMpkvwzU9Ei+DMwK/STW</vt:lpwstr>
  </property>
  <property fmtid="{D5CDD505-2E9C-101B-9397-08002B2CF9AE}" pid="19" name="x1ye=23">
    <vt:lpwstr>E1veHWlcCEMmnQB1U738Y97iGYNTtt9VWn4LbqiMoeCMFptWpN3YP0OOkjtd11YBYCQgoVkPXDEzGGcO1vPjMkQ+h4fvsPv6eu/+RLhe1FbEJk3nqbF5V6I8K+XPtb7w+kfilcQR8ot6tKmTq/OJ6VGJJWhURNOTeGs6GNX/lcZp7OAlAmGKA9SLHM2f1dKGZMzlzJrk/G27wEWBeznDtazYxuKzeyVJaf505AwpM1e+MAHRcN4YMFV/PF2YcCt</vt:lpwstr>
  </property>
  <property fmtid="{D5CDD505-2E9C-101B-9397-08002B2CF9AE}" pid="20" name="x1ye=24">
    <vt:lpwstr>mHuHMeKYZr5c5LB/wLKDf0DdcbjFg9ZaLr1JwOvK3DQomDIPWHPr4S8OSJVtNY0VaHvTKCnrxuX5U4cSQQiw96i/ZdxDuVgL0Cbboezjl+GtPwnNWrXnO1qLfxV3860zZ8eYsMmUcSA9OprVc6x96G1GMJRYGO4SjEUJhhYTpQQen5Ns0fVIt+EPib7zODX3PEwdi4QM3W4lheOb5QW3K2NnaiTLQ7vkzIUY1+ebR73olpPA3LC2Juk7xqeS90o</vt:lpwstr>
  </property>
  <property fmtid="{D5CDD505-2E9C-101B-9397-08002B2CF9AE}" pid="21" name="x1ye=25">
    <vt:lpwstr>lyA5KCVAyelRCiouJ3zg5fFxgJtF1yTEuMGXRqVtr5q0m4yQissF60/t3+BMEdgFAiZS4CHYRS3d4I7of1UOQrrzCaswRGhMM99cCULv9hUVqTzxyErpguvUdMNpyBC+zB694WMMLorOFkzXZio0fpsl+Cp+3V1Ti4NxegvSggku9zB0d/SluLxUJu9Y+gAUHIeClZwHfPNCoa38hSjSJ2oWd6FGqrton9tOi5dCE3v+7WvB1mdE3CwT2OmJE6x</vt:lpwstr>
  </property>
  <property fmtid="{D5CDD505-2E9C-101B-9397-08002B2CF9AE}" pid="22" name="x1ye=26">
    <vt:lpwstr>/+OZla6jIVsE6No9qnKaM6/t4jmv7ojfjTGzGFOIe4iHn5WLAuiCK1Ky0ledzN9MUWq+19o20wYxr+0SHFMJgJoy6U/qrHT6lJed8Mn6GzZhM6AfS1qBppx78LQj+Ep2+zdrenZll1DL6ddeWIQWK9Z2EklwHDCS/qZ55+tv9wGSwhy0iJdtxdk7bXMjgfOWrH53PFZZtpSZVWId/XQxAAD4lmNqRo2XI/eijpZrtcYDF1JGmCLLrUI+hSxHJBc</vt:lpwstr>
  </property>
  <property fmtid="{D5CDD505-2E9C-101B-9397-08002B2CF9AE}" pid="23" name="x1ye=27">
    <vt:lpwstr>QH1e1YZeedmOruiZAPBbMNF8lNMbDWHvzobMhpTDMULQeY1N/LGL6coVQs02FocLUdORr9gVGHZYjC+JGUgOcH/s2ENdN1HReZa34D8kwl8+V51e5L1Oubv7IzIIY9daa3AcDqFT56DpQjAP/7/tYZavPh4m0SX5F+TsD5aLwryVwqZ2q1qRHoeYtAgqGbDJd8+mIadendQ0cLMwOd2bv8GtG6scKgwtmbaDCIkGdras1rlrXTwGg0FM15Qf+DE</vt:lpwstr>
  </property>
  <property fmtid="{D5CDD505-2E9C-101B-9397-08002B2CF9AE}" pid="24" name="x1ye=28">
    <vt:lpwstr>otz8N9QxL+Yir0sOS99XIk9MU7oxS7eaNRNIMtYsGtPJV9Tm6UzmLUBNSuZSfZPAnM4E24hBh1Gndt66PHanu9ullCJxg+w2xgeQRC6eLLfmqsmvTSqd1liCfiDow9PzITWjbCCtvwYeC1lK3xB63x+HUlvZgSxlQNLDL2IU8BHe11wsm6J8QiwIrn9ya8ZkxbAMxMSnPUguQRDrapl3S0+9SKo8C4eVT9LZZ4rfACUBgXnmK7f06lPkC5UkoIh</vt:lpwstr>
  </property>
  <property fmtid="{D5CDD505-2E9C-101B-9397-08002B2CF9AE}" pid="25" name="x1ye=29">
    <vt:lpwstr>qJreSK7uyHU5rNixPwRlvH7pZQDntaK2sNPoiSlP0CQpMvjD92R1OjsVCdkLDBMq1jlklp/4ttFUN5cTYYjhr8CH4UobRuU4DT+IfRykHdoshmKc/1tah6oj8XDcIEc6455JfSGDPnn4IKMY6y5Klm2YmFNc4n4oNFdAW+5k8vqVewzt/ck3TbSnLaWuQizxhra3IMPRekuli2L9iapIgyWh5w4P6gv1EXSXQVnk6jnuFMZ5aAtdT0bOrxGXfWM</vt:lpwstr>
  </property>
  <property fmtid="{D5CDD505-2E9C-101B-9397-08002B2CF9AE}" pid="26" name="x1ye=3">
    <vt:lpwstr>1l66XHw3DAJ3o4Qqs4UKD3eZI8jDar4XTrWchSixnoOptFVBmK7koqbRrDObUJXn8Nd6AJmKobTop62dQSmOeUWnBpuNG7Cf16qDLiidVS3YsmzGgHIeR1fsR4viBsmL8TJORcx/gXNN8lf7s+fSwJTB6b52OXGlD0YM9kACMuIwNqV2i8RuSAnhqMaTSzit2IAv6hBZgyQK3uwkdavKyMAHI9IyMWVs7hCvHcMWr37hKtmiW5NQf5srWx/worc</vt:lpwstr>
  </property>
  <property fmtid="{D5CDD505-2E9C-101B-9397-08002B2CF9AE}" pid="27" name="x1ye=30">
    <vt:lpwstr>ER42RnmpF2xComLPzPin4NDjYH+rdGf23Wik+VUgZiWHwEFgBv/V4gTsz072JzlyC0jK+ReuW/3gq8/ROu82o2X7ZlYucRHk9D2ylwdnS878+uRbII/6AYWbjW1YuoAp4CafQCbLIMblALMGwoI/TiFkUH/phV7s/Etj0o3/4cLwb/QjN+b9dM/3wnz1B1Qpi4MnvLbZKwOBkD1EoOXrLy52b1JwT9CL0kcAtd96vpg3y+IgytA0VdzXCmNPxNt</vt:lpwstr>
  </property>
  <property fmtid="{D5CDD505-2E9C-101B-9397-08002B2CF9AE}" pid="28" name="x1ye=31">
    <vt:lpwstr>KhhFzmeucv+lSPYwVDSE5v2NwcQDdRabG+M2LwZoByWKyYyG97Y9akz0XdH+OK2uRzYjWgSaiO5ByxG4GKALAwe8rdc8Xj1t94T19pjYeLVi6/8mZ6LCq2jvATU1i7uy92wrWfjObAJotz4E//gWcSx/SC4j9sFrsxc+QRvHD5vCospJUtAaNY32GJ+KprLc+KGy2KWVaE+gnqH4KrTr84HefN5wlHhTpGAcaG75HCrcQTqqpz8Rghu/T+Ejr5q</vt:lpwstr>
  </property>
  <property fmtid="{D5CDD505-2E9C-101B-9397-08002B2CF9AE}" pid="29" name="x1ye=32">
    <vt:lpwstr>nmFhliB6ujhKdn9Iwxny8YbFpU0C2wK0oa758JZNiqFFPILzSYAeg3ILb5yFW2KcjtdNKzvKiFPYw53dah0D6uOG7w0kW4k6+3daHvllbMCICa8z7vHM8Jy9etgThOYKukVludvstxYfKcd9gcO0BVE6GlWOq8hUg7wGJAEu4p+m9+7MFClpUlODrAN1lYUfGTl5mTMd6aqL61mIYi5G3fUpASGoG39tmMmUJj+Zdxv68oa7MDVDNfyI3HI3dhv</vt:lpwstr>
  </property>
  <property fmtid="{D5CDD505-2E9C-101B-9397-08002B2CF9AE}" pid="30" name="x1ye=33">
    <vt:lpwstr>2CDX/DDIQBoO4Ig72kr+liQqO7xxdrOhfhgriNUagBfvX0GBPbbgWzXETd4B5a7TvrGME0RMJXlqfjDzWkGiaPPXC48Mh0LAnkm0kNEL7A6qvwVo0VTTxanEOGVcysGA7BcRbpdVXX/Bw25phU/oYzITVcTmXX7yhoQePCGF/Z2DDe2MLH7ryS4AeSKCHVZMy1J62UIz2Ez4YjVpVckc/YUW+LPChg25Cyn4nohTChRr+lS97+si7shDOK3ENyq</vt:lpwstr>
  </property>
  <property fmtid="{D5CDD505-2E9C-101B-9397-08002B2CF9AE}" pid="31" name="x1ye=34">
    <vt:lpwstr>5uuYj35vyZOcSESzYY/BF5YwbOhMMkKVG+P3+6YwELGeBMXMhHUvGBEQXp2HB/A8i9wG17HlAZW3LNEHrJBhTjhMuxR+GmOdhMyv53VnGZZnVk6NMJfX1AbL8fYiL1nF1EY0K0YjfQRD+H/HtvEn2U2FGC/nU4rQV+ayyz4HRMrdJijp4zzeA9PdkG2hRSi5vanUErg33/zPLlEJWF8pqhFXNESJaCppd1X0v9QyqOG9lJ78jRZ+H9nSBZ5ss43</vt:lpwstr>
  </property>
  <property fmtid="{D5CDD505-2E9C-101B-9397-08002B2CF9AE}" pid="32" name="x1ye=35">
    <vt:lpwstr>bovQw8XPMy/KgGOjAp4OAUgkmzs8mIIrzv4cy3YIC7ZA4FC4MQfRY/4Vr0uu3SQGCInCU85X81TavHoMovg67ptg00GOoUQp4rKZoeSifb5xV9KhW2nV/z2xNQDlxYwJ00KGb5igv4DaCvx608lz1fmN0Cd4xKHXLqoRqS79/vYovcZMkEttOw0SD+ZT70e7Hz6WOnMZxFeWkNF+fnYXwdk2Q95JEwqfvJgAzkfhKx2U7olXa08jichKMCJ/HXp</vt:lpwstr>
  </property>
  <property fmtid="{D5CDD505-2E9C-101B-9397-08002B2CF9AE}" pid="33" name="x1ye=36">
    <vt:lpwstr>xh79UoW7YtVjDelD8stYIfw10J5Vh+CeqLGUKjuaz6BinW7vTv1JJ3YPofkI/BrxGJz08SjCARGyO0P4yd9Im1hhI/XG/UzBPwR06msTtr/XjCYamSdY1P52yf4Tvsdcuio0x104rCTApjSojLkgXiBtatZFtNeYlWrT8U35lRH1CxjA62/U9wn6ufEJmfTJNZEDMeCMIJ41YljkFw5pWnFAh4bMWrk1XYf7hGRa5cl21Gafcja4lRXk/NuH8K0</vt:lpwstr>
  </property>
  <property fmtid="{D5CDD505-2E9C-101B-9397-08002B2CF9AE}" pid="34" name="x1ye=37">
    <vt:lpwstr>YWUIEzFyNDSzOqIzun9ysvsJeP5p8jrbAd9C8bQgAG+I3Sdt+tDMTnPh34Bfu8SCEK2Yd5UWKRYgRskRZ1Eed5bBwR5DutxjP/Ly/BsukH8Am5IPDo7JEWHTMi3yHDj9fsAfpAPZsY76zEv3of3AMp7TWzD9osLYjfdFgXHZWWH/JY1H2eZvh37a3W01etMKo/grWvW+dj+hptFDzhGTPIj4ovxvoo/reEIPHrGlpoXxBngbdYcepd2se+rt3JN</vt:lpwstr>
  </property>
  <property fmtid="{D5CDD505-2E9C-101B-9397-08002B2CF9AE}" pid="35" name="x1ye=38">
    <vt:lpwstr>kluJ2Mg/Jvgmtbv8KjRQqAHhxzIs+WE8g63Y6w8zftlPG+OHJJ1fQLvoSYKj5HSXkJ8x1nqIX7ngBkGkfF1H+c23QHMN+n0waM8HegHMPm9YdOQA2n6HreCnF+5IpE9gq+3VQzJKtWTI2TpMf0i+9tMMmHCSCl3q+l0K878SvrYGkWA386eublv+n06mPQJ+6rf6/sW5+04rIEK0ykHMw3MuVweq68TsVlY2RsH/Pt83rI0LcxcOulFwsfDD+Sz</vt:lpwstr>
  </property>
  <property fmtid="{D5CDD505-2E9C-101B-9397-08002B2CF9AE}" pid="36" name="x1ye=39">
    <vt:lpwstr>jMLzTCXx6R6DQw/m2EYy36wb5pM4wiTvVxSNd6fnwZ9jluIrvJn+8V9NLzH/be2jHAmuZ34JiRRvWXL6+44xqqpBnlHgSx1kqP6s7OQDEDIM64Elae+FXGvW5/HVU3WbCFw6upYImspe7fOD3aU7eA8Qs6ItI6Opk4VnTTYA3MlPTanWt7BaE3/RUmaEtHfzg4FZ5Wu/8uekP5YEcBcWhoOxBdFKE8jRf62Q2cp/U7UxeupyR5Qc96jba1fzUxV</vt:lpwstr>
  </property>
  <property fmtid="{D5CDD505-2E9C-101B-9397-08002B2CF9AE}" pid="37" name="x1ye=4">
    <vt:lpwstr>CAqSTSG5QQCWIHojlCiViJcmCUT/dsU83Y/s6Kr7eeQsWcW3mWYlfoTzoQTaKBt1ZdgNhwUck/n7gKnQdaeUaFuebs0vWYYRQ0+kBzMq8ZVJnFcZb3ri6JaRnki1nx1W2NEODm5AX6DFqBp64TtE1tw2dSmt/5mmspPKk8VQFjfVBsufXeyrYdpb3I9ytVVu75GIrynyyXl/hwEW4UuYIlXx5Tf+MnuQExIntsSe7lrXMd4tQEyywbHjfrY0H5u</vt:lpwstr>
  </property>
  <property fmtid="{D5CDD505-2E9C-101B-9397-08002B2CF9AE}" pid="38" name="x1ye=40">
    <vt:lpwstr>8J4YHKEPqkTC5wyfvVH/yhWAIr1XHHctLPgv/ljZPTlUVWjM/2k/pgX+YvbP4bAoOL0Uck2+iwcyzN82Pn5S8nYFxKW90imPP9LI6EktsCm526X8z2N/mLyBSxvZh0Lv/l9FEygEQtIYhHc8vExm6/ReD4iSQ06oX6WDGY63NRkUBkMMhraNMfUed6r+eY4RchQw7JWOlercQRopa5uEtLKkAtRf1xG8DyYQFhXh0ml06uS38KCPSdRciGXLzFY</vt:lpwstr>
  </property>
  <property fmtid="{D5CDD505-2E9C-101B-9397-08002B2CF9AE}" pid="39" name="x1ye=41">
    <vt:lpwstr>Zu/c1ErswhPRvTJPzktIY6opKovrhEgLowmJDOynRRD6aVZRuXTuefM1pttRaa0DoTIaw+Up/SxDiJYI0BPtDXlh5GB6/lLAxcOcOLZs97/wHxsYvH86jweQWeePUUyisB8lqDPcoC/54uNyuXj2rItTRZQz773a8o4RygCXgwvs72eQPsQWCHodRvtZTbWxmJnaN35+/Bqjh2tGNAJ075ewU+zy+kg95sQUbhuib34uF7YbKDWpm8S0bzlb/LS</vt:lpwstr>
  </property>
  <property fmtid="{D5CDD505-2E9C-101B-9397-08002B2CF9AE}" pid="40" name="x1ye=42">
    <vt:lpwstr>znF0Z0j46xtYEszNNj73th1dCtDLEJxIDd9/pZI7Za5eUh0PldpGhSKmIAcmKJe9+d2+PdE4bx/tokFvsqKC66F/9GF/2YnCBAwPxb8S1sfky3BnR0CWetvugH/eUWvdap78f8S5U9Nlbe4tJTtxsgbKYdTwNF+uZhdfutMCLTV4887V1jVQUL1oX+Rth9PWWkbhhrICD9/ugdilJG8OO8VXm/rWp3NOKwDm5rR70v9/UX546Gq/6VMSn5ohbYy</vt:lpwstr>
  </property>
  <property fmtid="{D5CDD505-2E9C-101B-9397-08002B2CF9AE}" pid="41" name="x1ye=43">
    <vt:lpwstr>eQZjSMyWnLfYvCLFtBzfB8t33dEt5VqqNT2E6HubM9X5XJYNIeuTJFxSqOSouVvRWsjt7LcZkxiB4jjlK2nCKAttmb9SaR4bma1+3tC4H1U0BNKsNldfD/w2QVoRA2GekwkzvYosp3QSFxvrNq/RPjDKy04ONJbSZtK8COQzTGqDa0kRrrHLa408Nswy8FbiCrKnPI6LRfySt6MFEcMwxeAyZZ4Tj4hy/LQ0nBLuj9UjtU/3PwdIaCReIxmkTZ9</vt:lpwstr>
  </property>
  <property fmtid="{D5CDD505-2E9C-101B-9397-08002B2CF9AE}" pid="42" name="x1ye=44">
    <vt:lpwstr>h5izMDVz1slvKZwJ7+pHRQEFywKWQlSv0IKq8RI5H9QJtyu9+96phIRc9qig6dD8rQCCatiiA7jT6/OMnExeXQE8+FmK76W0NjlOJj3L7bVz+9UjP+/vKXri3VB9B4Zv73+FikFLmGOLx/6hsV5/hlEX19HFI7uIlKa9Sk8MOHEE8XREflfbby/jqTR6Zqk1vIXKkB94GXg0D8CVJX/3CCjN1866jCnZt/bMz+skTzNw/amdwd94+12aGEnhflm</vt:lpwstr>
  </property>
  <property fmtid="{D5CDD505-2E9C-101B-9397-08002B2CF9AE}" pid="43" name="x1ye=45">
    <vt:lpwstr>XCcV5XIdJQ4h4E03UNN9f6ESJY36WuGWPzSrlhrnxNEJEGStT/scEYE+JuRF2WEtlEp7r6cdOLfPkQf7n8q+eoY0VrFZ8fEDsSTMhJPnDCz8EcvlGmUBnrKmHi/68rVyYRuBv/7cS0ULbsVhfGgdvf041SqseeJ6ptQu9BIIQonnCkRvtbopG+D/CiyO4XKJyjx5J5g6rPzomNUqqvWhaF3ZSAeM/22sbLI6y1xODEv7CwiFBw9S5Oi5rci2QpY</vt:lpwstr>
  </property>
  <property fmtid="{D5CDD505-2E9C-101B-9397-08002B2CF9AE}" pid="44" name="x1ye=46">
    <vt:lpwstr>o0xik+rsJd3Dhnr/gTsHLDabKlXKX5zT2IfwCk32djHjwXs7OspSX05mZIMl3EDhLIq7vWoTOzSMxfTWEt1hCW28M+0O/4kYokdzCqavMTTpZns7gr8sNjHn93ZVE91x0q9bcFFERMCwSL618gG9jWTjA3tUmkAKLvtNzo6eE8YFi3Kh45W2Aoye3xJfGHwOtFZgM2FjYvV1BC9Zn++kKlQOU2+vtLw7gIXMP4iAn2NyQZyRrh7+sO2PYWE2Knv</vt:lpwstr>
  </property>
  <property fmtid="{D5CDD505-2E9C-101B-9397-08002B2CF9AE}" pid="45" name="x1ye=47">
    <vt:lpwstr>zj4Geavh02Zh0eQsm2pFHBm7obR/sW5enQgNzoVM++9AdDKAa0fIGFpeq9O/+g3bybwAB10zC+Y5dKKTEkU12rSX04eqVHHGGBIYaANK7qyYcNmXK5wd0t/fP03m4kieFMG7H9QS2oMOS5hERyRGpw8HBxUYDiWpmd5f9WbJXTqX0XGlbZOOujd294EdZ2YscScdr0wirXFYLv5CGG1m5e+a8l8UPXOfz3YFmbXAkrWu+G3+x9Xhvpoc9BozySu</vt:lpwstr>
  </property>
  <property fmtid="{D5CDD505-2E9C-101B-9397-08002B2CF9AE}" pid="46" name="x1ye=48">
    <vt:lpwstr>/P4yEcikZNhfMWBcSuYG+1j1ByhcwdWlF3T50ThN4/e0h09Do7RRLkrDynXg4COV38Izpn9G47hAk42lnJbouou4CyGErVFDLfLzg32tJyKynU9P8cqhohmCglLJJ3ICrxAP45HWr/HFFK9kGAWtDLGgUqOllDmsyi9BkF+GnETtmVB7N1Ds6gQqirNEvHahfHor2QsxhONRVvOT17EoP7GdGSMVmhNSJFmibqFtcs6PVa74mkIn7YCF9Zptbnr</vt:lpwstr>
  </property>
  <property fmtid="{D5CDD505-2E9C-101B-9397-08002B2CF9AE}" pid="47" name="x1ye=49">
    <vt:lpwstr>pVMUAn3sEwBbrF/hK5LGKRAyp0UUq7ucKgwx3QmF815UskJunwnAFW+LDFHi/8EvlL9Umo4mSIvAbWm8XZmeZ/N0uhuSJU/jTJEX3KQJj5IPjlG7ISJRoX264kJPdtlFe5b/YFkrybtta1me1VzdekrFBeA7WK/qg0p68aiDLnOQUvRFn/3ogHjYrLFRryog/Ykiy0ksgd9Nt+4dbxMNoMN/ziZMJTj6G9zY5ylaX0E18FFdhGZPTxTASA/+X+p</vt:lpwstr>
  </property>
  <property fmtid="{D5CDD505-2E9C-101B-9397-08002B2CF9AE}" pid="48" name="x1ye=5">
    <vt:lpwstr>3cnku8Erl3tsPDOvRulZOgAM8JShTHSwnaFNKQS6V/trW1Cd/rQU/wWEd+KrpnTvmOhPKu+lojd26QWupO0yoQi26oro52LDg1F6m5N3vObJJKx7TOCRQzRHeEL+sEYYkzz/i1MxpMSmBRkERaY8aLr8NIe7h8h6+YX9vERGyLuHMfUk72QSpZwPzb5cox1S8ge6IFshZHrzyh8bUAIHENbbOUfvFISw2CxTzocl8Ieh+q4TyXmro2Zdy3Q995Y</vt:lpwstr>
  </property>
  <property fmtid="{D5CDD505-2E9C-101B-9397-08002B2CF9AE}" pid="49" name="x1ye=50">
    <vt:lpwstr>+xUj/iEKUnVblWXS+RJsXal8xJlwWBCxFm/NlrmaP2WPppWA6PlYofPwUlxhspxmh/ZYsJaKRqYT9bdsXAxkBuv6eLPnd4Kxk5McVtE4a5PaN3kj8AcX9/Iw9T7xkDXxnmJLBTmWaYjb22flp7vEFo9klzhNEwOhXEfyuox6EaOd5EC8DE3anvtcTLfhJdeJqn+D0MTQHQ/CGrBRmxbkW4B9Fiswm18fBAbyruzDkR8VOLkiikzCYzIXjibCCBQ</vt:lpwstr>
  </property>
  <property fmtid="{D5CDD505-2E9C-101B-9397-08002B2CF9AE}" pid="50" name="x1ye=51">
    <vt:lpwstr>x7hb8O4le0Zz/7V/dUAbLG7d1OBj747UfpXFbvA1QQXbxYzzf2ZJjnIKGaq55flrVma0HFXT0W1NHTLk07B+tW8dstbSgHWeemk2xtfFDdwgVHsxHbvMHrtGQILf+qqzwyGFZUnxLwe14hRVz98hnl3to/Q6ThNKCyS4oeShqFAPzAkyFPv45w1KXmILw++/MJUeEh/RQKRjAf6hHyEiSZNLDWyNtEp91Qzw/xYx8GjrdxweC4JkmeZRDYFVMnS</vt:lpwstr>
  </property>
  <property fmtid="{D5CDD505-2E9C-101B-9397-08002B2CF9AE}" pid="51" name="x1ye=52">
    <vt:lpwstr>+0t9mqIDKTFd82R61MHtJwfmgzBxo/BgxTQaC/d1CnnHwXdn78VO/vxZM06YQxcdCsAMfyqdv2/aIYvBt5zh11R0M1k+2W4eTrdomNxvvX1kBmmxKiFNTk+cl4XddUSPGwwtsvUciUQZwRxT+1CyINsMoPHNsO2b8zkLzRcW4fuJwL2YhxLa2n05ieWTntpyiEpxkZAUDIVIS3sLKqo/ropnX+KaAJn7P1aW/wTnp3INAu0RdcCAV44hupO6IK6</vt:lpwstr>
  </property>
  <property fmtid="{D5CDD505-2E9C-101B-9397-08002B2CF9AE}" pid="52" name="x1ye=53">
    <vt:lpwstr>yzBUt0m7GVOmlzj8MZ471BIYu4CaajUvvgqByOvTG7471vxkusPyvk9PEE61KJH+GGKXY7npYpdl/7Hw3eTCaklCeicdk6AWXaYVTb0MbQpUDU9tGnEW1zteV0ALb3NmmxSnT/TM6FDVVnZYx9VfNfFV7VrqwQsqHdYicG6S65TsAKe5/lh82hSOyJXND5xz6hvjj69/fljE5k0loIBQeYQe9tFnWOVyAiuQR3e+gPUz6hT91KEh0XRBvhwzQhC</vt:lpwstr>
  </property>
  <property fmtid="{D5CDD505-2E9C-101B-9397-08002B2CF9AE}" pid="53" name="x1ye=54">
    <vt:lpwstr>0fYC6LzxMIv7MKHM7fT2OMdyG7dz/rIKR0fb/Se2oqmeLbUaO52Gwqg4Hi03k1I7syO1kt0FLY2OwetyMMqejs5fZHs/YWBi99no/TaBI8yEqAgLzLcld0VJSAi2vRP6OTmfCwXvW5KEvi4TKn7NcPfge9HrkDx5/UW3u/6O31aByakp7OhEXjf8Jf7wJaIGZeUb3Tx2fEE557VHZILsjX75an9JOOyDuSItPXy1XnUjqTEtZUMQ0+j0yelwAn2</vt:lpwstr>
  </property>
  <property fmtid="{D5CDD505-2E9C-101B-9397-08002B2CF9AE}" pid="54" name="x1ye=55">
    <vt:lpwstr>Qrx5HunX2aU2uyUrcLj4wHmR2+7TCExnr43B48ccOosTZaTDIN4uKFZRJ9ThlQq42A3u4mpzja6DzrdhG0RiL2NlILLeWrGDP4XApMPeja6uLvJU/BHoqeJl2ZYC1cle27B3edFw+z9W5KOYeWlPrVJ4gh5286PN4TEaNPPStuOCtEnrrOg5Ob4xxiMhZQX/0O/p0od4OkwXkMjWirupth+C/35gCmM/KSP+59A3AiRlLbbOrwgtfH7N06SR0ne</vt:lpwstr>
  </property>
  <property fmtid="{D5CDD505-2E9C-101B-9397-08002B2CF9AE}" pid="55" name="x1ye=56">
    <vt:lpwstr>0UlLUYvBGf2RfzCz46IZEqCTP3DuVdtKBurazJWR2aceB6KbuTSCUDJhs6wB8feK+5mGr7+OwXrx/gLyR0YbrJnaYOhm1uUGnQN2uS6vEf3QbaRZwjSo9WD9iQYNUSb+NGwSN3EUqKLqB1Q3cx51CPnPN7h0s1aM/Ck8k3wMQA9kf7CreVj2GYWEt1bRXlCma2gQqakP+Gnaxze0wyvNRIcvuhBBlmWbgjOcil/sXiTtjDbMH4/JQ8hokRgH7tv</vt:lpwstr>
  </property>
  <property fmtid="{D5CDD505-2E9C-101B-9397-08002B2CF9AE}" pid="56" name="x1ye=57">
    <vt:lpwstr>BPX6Ly1/T4dxS9qKdf+L5Rw9YNimH5kl/d1uIPcOLRgtPHT+Y4XMkcoVXpT652lH8faJjZfaSaU03FewL8bFEX8G2jM4iWZ1pTrh5Yr5NcFe8mZ7I56rc5E6n5I/0x851WbjTn/BXeAtF5sG0SDD+KiO+TVv+7R01sPzJLP3mXctqxDu5vPc7ljQPNw94XSmFEwGigCZHRDwiK0dpj2yUSSUW5n5Ak1gZhLqgw7ni0pJSgnMdPNFLQOZ4iMgFNp</vt:lpwstr>
  </property>
  <property fmtid="{D5CDD505-2E9C-101B-9397-08002B2CF9AE}" pid="57" name="x1ye=58">
    <vt:lpwstr>zXhtMf+jU1fYNV6MmFJK8+XKN5y7dY0CqLQULAQDZiOCyl51f3J1189+u5mzEWKiR/H88umCYrhhev80tck6dEQfJXTwu1JH/zM13DuXUaXbH3KPKcwJAa7LKNPNcbhSBUaWmubHe5ziZykQkjFoNrePuNygkPnItKMXOnCPx8sBL5+hU56S+a/84R5AtYbvs9Uv9OC3+Z/TfWgz5egfLwhw1/maxn/KrBYFd1gXsVTRlh/uAipiOeYpOkPrQ+m</vt:lpwstr>
  </property>
  <property fmtid="{D5CDD505-2E9C-101B-9397-08002B2CF9AE}" pid="58" name="x1ye=59">
    <vt:lpwstr>AIqR4xU1GIRune/iL+p3LNWZ2JCLhNnDWCBFxtUkF8LgYT/8fjsDxnwZ8v4i9rfexjDdYG7Xe/Iw9KmkT6f5L1+tusHL90xP3nTK/Sua2njQH2SHQD2+ZcLUnKhgHvaWYt0UiKTbu/0X3SZwX3hPA/LP4o4UAsJAkIlGBw+jPHm4HHFcfvcylC2dpzTG/530f3C8e7wELBAcC5bLb6B/P3IHQXz0vze+QsB8Dz2OOUpvxVTLeGPbF+ApY3ToZT2</vt:lpwstr>
  </property>
  <property fmtid="{D5CDD505-2E9C-101B-9397-08002B2CF9AE}" pid="59" name="x1ye=6">
    <vt:lpwstr>tGKxAvAXAkrcXX02J0NAen1TiW4vKsm6kzKHs/LjSfWCl30+qcSxQxILv7VosLXD1lluvF48dqFBEeyZn241j2z1RbM4PaMIC9ppdVcZ8gNKuUDO/v1Qle0QX1KeJYujZwEeth8+PCe/qWRbHlHTMDtpppcEJPstJmkyvF2bqyG/lBaupsz6IJp/OGtXeZv5xDe3wGwiYxgpTgF+faQONRqWtodWW112zmyVVfDJH/fod8I7iJmYO5tsvBLAofx</vt:lpwstr>
  </property>
  <property fmtid="{D5CDD505-2E9C-101B-9397-08002B2CF9AE}" pid="60" name="x1ye=60">
    <vt:lpwstr>shtdAO54ywxRqgYL+c90F7H1vCjHjRXTcO8wIlQgDkabfOe0tkW1zpu8oCiQgo87t139SPXRol64zAF4KwbCJnkM/BkugifPumKel+uvNkCrDt1ZSzkDrbFHK4Ber62MGytrDQpyqhAcmFz+y5hLuRWO0kV6L6ROLYSZzvehjCuEO3pEYfKhvU/3VtTLJR8PlfLmvk21rkjKCDWTRFl26phHSOk5IQShHcUpCOW224mk6RX01XyFbcXuz2gKcoj</vt:lpwstr>
  </property>
  <property fmtid="{D5CDD505-2E9C-101B-9397-08002B2CF9AE}" pid="61" name="x1ye=61">
    <vt:lpwstr>3Yy9XhcutdYVTYTupzLNKuKh3pTnqOQturxu3o/hg0IR1hZp+DsOPvVQEwd8Yn/sir+sjmph5+XiqjxVF7th5NqB2zXT9x6KergTDwzYCqs49FROdurH0mZrZOGP6xCaftErbuQZHo/7UMdfaIjYWRcs6/ePvCPwcWctzpvbl9SFDwHIcEPlwajVYoQI1Jbt71usCsv10fhD1bBeEtX5CtWSCwAn/xj+HMU62oXoKBZ/wmlO4ASTbaAfr2zaG+w</vt:lpwstr>
  </property>
  <property fmtid="{D5CDD505-2E9C-101B-9397-08002B2CF9AE}" pid="62" name="x1ye=62">
    <vt:lpwstr>ZcVUpJNjtaGCp9eQpMSjqzErW9wg9izptp8nYch3q58WiDUNECKlsKmJPqDOJsy6S49iO09NHc/Ga8h8xSYmUz/0oXtmGSWEKWHlc/yzDSpxtiAVciTGfPzFsd4Czg89qmLEFM5th1fHeAmSwOeUuanh5N/8uw3b6PgLd8h0IBWsqBnOR1WTrbGoKEJ6LrmRljvIRQjEXc8LZqPHnd2JzRTrirNuHjS/8jQKoB/ljZdqSWHUNjIQEsKHkMllnTH</vt:lpwstr>
  </property>
  <property fmtid="{D5CDD505-2E9C-101B-9397-08002B2CF9AE}" pid="63" name="x1ye=63">
    <vt:lpwstr>JurrEi1B5Tim52ZlcwkNjMVIuLJ54tQmh7sC/6GgNyR8Uen0IJ7J/5xwxA+xBdo4UIi2t15EE75TCqzRzuLxzgRdU0dZJ3bY583gy28i197eW7Oj03tVpfM0LRRvTocZmTs9xIpX2wTvUJbiHZoGaGg2peIIm98mt16fs2O/QTsAvhnvsrM1qEVnH9+Jw/Mm/8FjTyqCOnQiSE7KDpdFyJEIh7cgaRfniF5agjuZuOVxvrHTeV98dZU0VJSu5lD</vt:lpwstr>
  </property>
  <property fmtid="{D5CDD505-2E9C-101B-9397-08002B2CF9AE}" pid="64" name="x1ye=64">
    <vt:lpwstr>FVF0PT/hjlPbvWuut4brwIyc1uhCheVGc6Du9vCJzA7kNCFVwJDbqWHAHwegeJ/+53dJ3hiaRDnaI/5U19gH1sfZp8MDClmtbIcQa8wd73e++gqgWzf85WsvEik+wPOvZtNZw/9Eeju8k0ZrRoQjTc5lmoUeimktXaAwTdcw23ldDfuRVXaydIDDJarQuPeUNLLUFgtNq3vNZnRMWda6w2RrgGkKReeCncrkO0787sw72xf7e2RbuXfcRL2AfC+</vt:lpwstr>
  </property>
  <property fmtid="{D5CDD505-2E9C-101B-9397-08002B2CF9AE}" pid="65" name="x1ye=65">
    <vt:lpwstr>xm4CAF6j8kDFE1hEvJvtTokzTbWy+1xWR0176kD+2r4xhf4f2HPe32of+SiVz3TGMpL+9bWlZsbY/Fgf9syPDfmB+EeeosskYUfxkFBqDZ4X2jH0d8H2j6emwESWG1i/8m7LYcsc9syLG463Np9i/O0I6nzNyAjE/6S0RypUrdTUuTVL9EkJiTGNfFFPO6Oa/X6edFo//cC7RTvh3sBFNFtpb0CmnKi097ab1EXz0FFBQ/y1q+DdQT0Bl4IO12e</vt:lpwstr>
  </property>
  <property fmtid="{D5CDD505-2E9C-101B-9397-08002B2CF9AE}" pid="66" name="x1ye=66">
    <vt:lpwstr>x8oiCziTOtapgjYMjEV34BRbmlAyQSnO8GWY59aHqt9k0WujhvUoN09rAsl24kRr3MMXHqnNf1mkEKw4aMagCuCVH/5FC4NsDfOPC49ethXQbQo5ko0/jOUwUxwPPOCOpJNhbaX5QyUKAhz0AO4YO33t5XqRr5zTuOGcpxlv8qNotsWYEgiC6IAdbY4A9wt8aZ4e7SwOo/bwE1qIrMiJvnZJ2VhWjrow6Jjq1Q8Nt8nZJEADLSeHOYSyJm8sK4V</vt:lpwstr>
  </property>
  <property fmtid="{D5CDD505-2E9C-101B-9397-08002B2CF9AE}" pid="67" name="x1ye=67">
    <vt:lpwstr>zhMSf0udddEPmFbEcpHSlShyd5GuqF7tD0E4aAP1dS3QyGdIHQmiVogS3rCgIRq1zkdOJLL+8Y5eNKLHb2FiELyQ/BG4cOnNTs6CyUMprPhdh5Kiwp3fFXEZj3BOTNj3lbdhOrc1eIcWZBxxYG6h59uPTlER+rVl3mr901+Om/I4jLrFp3zCRv3IvaOdF7oVXEHpX8otDQ2h4y1YsruapyxdVdt+gd/eipUyt0anTgIrdZOlvyG9K4G1mtXpngj</vt:lpwstr>
  </property>
  <property fmtid="{D5CDD505-2E9C-101B-9397-08002B2CF9AE}" pid="68" name="x1ye=68">
    <vt:lpwstr>8UrNiBmjX+n7ozmH4VM+VPY1phcpezpyN4UI0UWns8Y+S27ql0z+tK1D7yE4fp1uzNVSHUeB1qpvUGIIgFNeQucyXi7Wq7HSjR6kfKSUboYnYKW/zx/6snjWytY0wty4rO+CMNdmYjW4e7k3O7lfq36vq6oCsbDGszrXS8hKPN8Cgu/Biq2PZBZOrOOwI2AqqjrNWnsj61YYxAH999eMDmK+s+CL2tNXufk8B8pJJiKKtvydWKBXITvxuAQh9BX</vt:lpwstr>
  </property>
  <property fmtid="{D5CDD505-2E9C-101B-9397-08002B2CF9AE}" pid="69" name="x1ye=69">
    <vt:lpwstr>t6fRiNY+v2na9eQvG/GD5kMvMqsD5GkNFQeuLWesKuXLhr7Cd4C+JN6EP6/jkzZOFVQjJRGKVWh+HZWA4ENyISYn1bewCvvsUQiAwTYHUToq+ejTlzvzdtGc9Er9B6pCU+wZboXOAPuLcKNn2J20cpLikCXGkAm6iuZ9XN2UpZqgLPUMl1wUJYAY9+cE66uKNe86EIOeyoQUg1PueNiJT9T1PTGLtDP1OnboAS/RvMpUz7CU9kTV7FbtnIu2W+X</vt:lpwstr>
  </property>
  <property fmtid="{D5CDD505-2E9C-101B-9397-08002B2CF9AE}" pid="70" name="x1ye=7">
    <vt:lpwstr>qsy8xijxDVScoj85jdUTCsvbQakdvGl3FJ9k4HM/2DId+gaScCozv2m1ilTohecKjlfEN0YoXghPy6aoDipIr63mVf68arFrMvnBhiABg9gaqfqbpA9FDffD1L58Bt8HxzIiGy+jBe7DCwldp2oQndEVjh4gAJQEb0KY9krzNsCaGXnjnZ204630jCeKQRb4ra6saI7/ImbifuyGp292jxobUBX5kru8gApT7oKK+++EB3wPKpgILFc/lMK3TzP</vt:lpwstr>
  </property>
  <property fmtid="{D5CDD505-2E9C-101B-9397-08002B2CF9AE}" pid="71" name="x1ye=70">
    <vt:lpwstr>bozx9xFaWoUDwPUu0PIyESTmj0X+Rt1UIaS7IwdZi0Lw1DVkIpaSxGGgdAgKP6ZiSHmTgwVBwHsPpVRWchfSsxcMtPvIMt3kif4jj61ExkEkjA+TBrKCfN0iim38s6+DRc4Fq1Nwgk8w0x0FBjYggXxNPbIkZn8GPYuJehQj4FysObo8VdEbGJqZzynawTyDid9uHLHrVPmIQzZ0ShXAaaAoFFfOf4xF8Yu4q5nPCVl0yjX5ruGy01VxIsGMgtv</vt:lpwstr>
  </property>
  <property fmtid="{D5CDD505-2E9C-101B-9397-08002B2CF9AE}" pid="72" name="x1ye=71">
    <vt:lpwstr>QqlMWfJMDlIqiBPfYWqxTS0KH/iuL1xraf2jG4HeQSOSNQtuwNm0kImU/hRz96xfXgV9nusveDRJ1/KlYNgUj8AwIRzyNfyWIMP4mmFIzEdH61cFSSddV0g1p2Z26eyuW/VOi6UEdlTAnZJw8ZXw1hLUDR6UfieY1FS0D3NJt4Y92agzTV/G/sclBJgdOyKBX2zr4l03+l7uJr0g0g/2+0Pp2l8uF1zDWkLihrEtpXMatJD8tGpwlgv4xBDu57u</vt:lpwstr>
  </property>
  <property fmtid="{D5CDD505-2E9C-101B-9397-08002B2CF9AE}" pid="73" name="x1ye=72">
    <vt:lpwstr>Crf45BxN/52JTnj3v5VHWANUrVAuxF9IMYG/NbIg/GRl377mcSKcGmpe3E4ermIx/AZZPD4YdFTRgosR2cnzaz2au6YN9oV0LleWU1srOQvLDk0SdODU3XGsNRiDbHfN17ThflwP6b5g0hrSnpmxXIqThgO2gAlAsEyQD/SoLPCs1CVHT7o3jGxInx8fdF0LietggLikfzrKhWP0Qg6ucygnSjVA92OQAGV6ligPlRozIcqmPGk4FbfxO1HIwFY</vt:lpwstr>
  </property>
  <property fmtid="{D5CDD505-2E9C-101B-9397-08002B2CF9AE}" pid="74" name="x1ye=73">
    <vt:lpwstr>+zfSxhKQOC9j4pvG9owHJGB3Lhge2AccBVeUfnqpqS9OyH+1g0goMhdNpLTet38W/4ABV6o+YZUTC0gL4k0/iRMNLPlW2mLuu07ibC1WiERhvUGJj7iO31Dk6Fz8YReJRxNCauSPnwcBl5IdrfoaAQXjR043hpIxdJ+hYwrkFSqjxkS80dwDz9lavOVprvrpvW0/IVo52Mm4DOkRIeENJUj/aigNfBOAPYQQA3E28aURMBxGLOvago/FxBt3o24</vt:lpwstr>
  </property>
  <property fmtid="{D5CDD505-2E9C-101B-9397-08002B2CF9AE}" pid="75" name="x1ye=74">
    <vt:lpwstr>ql/eVxuuuRbYXCycjgBdT0GwTS1DfgI/1aHkrelAnpdhr+PBmZ749TTr84pOofE1aHxftvpNHoUls94exeOt4e4yOKt5rmkip5T3EolckZGi3r/Wek46oKF7Qi2fuqjwWM1sWDiKk7IGAtA/URTSGP/ZmVG3G4i8oGo410JZdAGKoFVbqjkMtYW9Ek6qDIj+dOCVZKr6FP14QCL7AqvfM3+uEhFUvrb6LMEf0Wi9a0DwWqY3wvvxQK+NP3pMiTM</vt:lpwstr>
  </property>
  <property fmtid="{D5CDD505-2E9C-101B-9397-08002B2CF9AE}" pid="76" name="x1ye=75">
    <vt:lpwstr>VIuYcoNKnogUQTpghjd/Y0a2CDkEuYXeyospdzIrtw5eS1OYWQ86Bm+An0KXsWuTKUIGCcYhEBuATXOyFeZU2x3uf2WQRey5C+Jjw2Wn3hMFts8C5Pt3Bxa8YSepEX+SauI5K3tApIS08uyjfi97gvJWhjv+BgNvgNKS1LJsCD1k8WtACjI/sQK2vHUrqHOHkEAV6StU8W5LlWuANAp5skfZnoCHjhmRrEhGb6qf//+A7oXFv+4SgAA</vt:lpwstr>
  </property>
  <property fmtid="{D5CDD505-2E9C-101B-9397-08002B2CF9AE}" pid="77" name="x1ye=8">
    <vt:lpwstr>gpH1ijupqK9RNfw6/qNyAC5XXUbdOgc8C5fCYWgQ6Rd5F9R+zhjxPwYyLr8HJMVz4fYXxigMt7vHnCLXubDziI69M6Dwt7NYcgxt4EvEaSVKvMJz/CCmk43u0xzr8wUuTj7AXY6Fa4JBc37LiGga9bFmxpDewnTXMzG3VhErogc3a+tHwq3y3wLty+dEgmO/jmcwNV1giwPwJ9iYF1tHVm6HtW3mtpj3Pc4r7vHqF0doFS7j5R9JKLkNIJO0OiC</vt:lpwstr>
  </property>
  <property fmtid="{D5CDD505-2E9C-101B-9397-08002B2CF9AE}" pid="78" name="x1ye=9">
    <vt:lpwstr>99aPIY6dkQJ3xAyMR0SesloZGmMMNfbmcjBlINM7VGYq5XB7j99NSWRHRpvrWCslKS+EOJjF9IVnSluUvRlSdEOOWFThqKzLnDRue2g8v9M7g253vDa5L5e/1XHFI3B+JXomuy8phbRYa7nwjIVrCHHWdoIwDS59eLHU1OhiaLyNAlK+0TZAE2RPwjaObospmstUzmuQZm9WQi0ndgOuq/44sV04/aD/4ezO50mRo4ENFZ5ZGKhZieSnJ0rWO0J</vt:lpwstr>
  </property>
  <property fmtid="{D5CDD505-2E9C-101B-9397-08002B2CF9AE}" pid="79" name="KSOProductBuildVer">
    <vt:lpwstr>1033-12.2.0.23155</vt:lpwstr>
  </property>
  <property fmtid="{D5CDD505-2E9C-101B-9397-08002B2CF9AE}" pid="80" name="ICV">
    <vt:lpwstr>0E15E096E22C41AA9D782A1BD422E8BE_12</vt:lpwstr>
  </property>
</Properties>
</file>